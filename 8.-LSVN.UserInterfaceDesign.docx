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F23" w:rsidRDefault="005F6F23" w:rsidP="005F6F23">
      <w:pPr>
        <w:spacing w:before="16" w:line="200" w:lineRule="exact"/>
      </w:pPr>
    </w:p>
    <w:p w:rsidR="005F6F23" w:rsidRPr="00DF501C" w:rsidRDefault="005F6F23" w:rsidP="005F6F23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:rsidR="005F6F23" w:rsidRDefault="005F6F23" w:rsidP="005F6F23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:rsidR="005F6F23" w:rsidRDefault="005F6F23" w:rsidP="005F6F23"/>
    <w:p w:rsidR="005F6F23" w:rsidRDefault="005F6F23" w:rsidP="005F6F23"/>
    <w:p w:rsidR="005F6F23" w:rsidRDefault="005F6F23" w:rsidP="005F6F23">
      <w:pPr>
        <w:jc w:val="center"/>
      </w:pPr>
      <w:r w:rsidRPr="00DF501C">
        <w:rPr>
          <w:noProof/>
          <w:sz w:val="28"/>
          <w:lang w:val="vi-VN" w:eastAsia="vi-VN"/>
        </w:rPr>
        <w:drawing>
          <wp:inline distT="0" distB="0" distL="0" distR="0" wp14:anchorId="5031ABF2" wp14:editId="1C9E36CC">
            <wp:extent cx="828675" cy="752475"/>
            <wp:effectExtent l="0" t="0" r="9525" b="9525"/>
            <wp:docPr id="446" name="Picture 44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F23" w:rsidRDefault="005F6F23" w:rsidP="005F6F23"/>
    <w:p w:rsidR="005F6F23" w:rsidRDefault="005F6F23" w:rsidP="005F6F23"/>
    <w:p w:rsidR="005F6F23" w:rsidRDefault="005F6F23" w:rsidP="005F6F23">
      <w:pPr>
        <w:rPr>
          <w:sz w:val="10"/>
          <w:szCs w:val="10"/>
        </w:rPr>
      </w:pPr>
    </w:p>
    <w:p w:rsidR="005F6F23" w:rsidRDefault="005F6F23" w:rsidP="005F6F23"/>
    <w:p w:rsidR="005F6F23" w:rsidRDefault="005F6F23" w:rsidP="005F6F23"/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Pr="00805ACE" w:rsidRDefault="005F6F23" w:rsidP="005F6F23">
      <w:pPr>
        <w:ind w:left="116" w:right="-6"/>
        <w:jc w:val="center"/>
        <w:rPr>
          <w:color w:val="000066"/>
          <w:sz w:val="52"/>
          <w:szCs w:val="52"/>
        </w:rPr>
      </w:pPr>
      <w:r w:rsidRPr="00805ACE">
        <w:rPr>
          <w:noProof/>
          <w:color w:val="000066"/>
          <w:sz w:val="16"/>
          <w:lang w:val="vi-VN" w:eastAsia="vi-V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CA90407" wp14:editId="7B0C6B2A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43" name="Group 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444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0"/>
                              <a:gd name="T2" fmla="+- 0 1287 1277"/>
                              <a:gd name="T3" fmla="*/ 1287 h 22"/>
                              <a:gd name="T4" fmla="+- 0 1134 1134"/>
                              <a:gd name="T5" fmla="*/ T4 w 9970"/>
                              <a:gd name="T6" fmla="+- 0 1299 1277"/>
                              <a:gd name="T7" fmla="*/ 1299 h 22"/>
                              <a:gd name="T8" fmla="+- 0 11104 1134"/>
                              <a:gd name="T9" fmla="*/ T8 w 9970"/>
                              <a:gd name="T10" fmla="+- 0 1299 1277"/>
                              <a:gd name="T11" fmla="*/ 1299 h 22"/>
                              <a:gd name="T12" fmla="+- 0 11104 1134"/>
                              <a:gd name="T13" fmla="*/ T12 w 9970"/>
                              <a:gd name="T14" fmla="+- 0 1277 1277"/>
                              <a:gd name="T15" fmla="*/ 1277 h 22"/>
                              <a:gd name="T16" fmla="+- 0 1134 1134"/>
                              <a:gd name="T17" fmla="*/ T16 w 9970"/>
                              <a:gd name="T18" fmla="+- 0 1277 1277"/>
                              <a:gd name="T19" fmla="*/ 1277 h 22"/>
                              <a:gd name="T20" fmla="+- 0 1134 1134"/>
                              <a:gd name="T21" fmla="*/ T20 w 9970"/>
                              <a:gd name="T22" fmla="+- 0 1287 1277"/>
                              <a:gd name="T23" fmla="*/ 1287 h 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C9EAB" id="Group 1244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J/hMUA&#10;AADcAAAADwAAAGRycy9kb3ducmV2LnhtbESPQWvCQBSE70L/w/IK3nRTCUWjq7QFQaEgtSp4e2Zf&#10;k9Ds2yW7JvHfu0Khx2FmvmEWq97UoqXGV5YVvIwTEMS51RUXCg7f69EUhA/IGmvLpOBGHlbLp8EC&#10;M207/qJ2HwoRIewzVFCG4DIpfV6SQT+2jjh6P7YxGKJsCqkb7CLc1HKSJK/SYMVxoURHHyXlv/ur&#10;UZDM+uO77M6Xbd2hO+3CuZ1+OqWGz/3bHESgPvyH/9obrSBNU3ic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on+ExQAAANwAAAAPAAAAAAAAAAAAAAAAAJgCAABkcnMv&#10;ZG93bnJldi54bWxQSwUGAAAAAAQABAD1AAAAigMAAAAA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805ACE">
        <w:rPr>
          <w:color w:val="000066"/>
          <w:sz w:val="48"/>
          <w:szCs w:val="52"/>
        </w:rPr>
        <w:t>LỊCH SỬ VIỆT NAM, GÓC NHÌN QUA CÁC ĐỊA DANH</w:t>
      </w:r>
    </w:p>
    <w:p w:rsidR="005F6F23" w:rsidRDefault="005F6F23" w:rsidP="005F6F23">
      <w:pPr>
        <w:spacing w:before="1" w:line="160" w:lineRule="exact"/>
        <w:rPr>
          <w:sz w:val="17"/>
          <w:szCs w:val="17"/>
        </w:rPr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  <w:jc w:val="right"/>
      </w:pPr>
      <w:r>
        <w:rPr>
          <w:sz w:val="24"/>
        </w:rPr>
        <w:t>Team 9 - CNTT</w:t>
      </w: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ind w:right="113"/>
        <w:jc w:val="right"/>
        <w:rPr>
          <w:sz w:val="32"/>
          <w:szCs w:val="32"/>
        </w:rPr>
      </w:pPr>
      <w:r>
        <w:rPr>
          <w:b/>
          <w:color w:val="666699"/>
          <w:spacing w:val="-2"/>
          <w:sz w:val="32"/>
          <w:szCs w:val="32"/>
        </w:rPr>
        <w:t>US</w:t>
      </w:r>
      <w:r w:rsidRPr="005F6F23">
        <w:rPr>
          <w:b/>
          <w:color w:val="666699"/>
          <w:spacing w:val="-2"/>
          <w:sz w:val="32"/>
          <w:szCs w:val="32"/>
        </w:rPr>
        <w:t>ER</w:t>
      </w:r>
      <w:r>
        <w:rPr>
          <w:b/>
          <w:color w:val="666699"/>
          <w:spacing w:val="-2"/>
          <w:sz w:val="32"/>
          <w:szCs w:val="32"/>
        </w:rPr>
        <w:t xml:space="preserve"> INTERFACE</w:t>
      </w:r>
      <w:r w:rsidR="00726C40">
        <w:rPr>
          <w:b/>
          <w:color w:val="666699"/>
          <w:spacing w:val="-2"/>
          <w:sz w:val="32"/>
          <w:szCs w:val="32"/>
        </w:rPr>
        <w:t xml:space="preserve"> D</w:t>
      </w:r>
      <w:r w:rsidR="00726C40" w:rsidRPr="00726C40">
        <w:rPr>
          <w:b/>
          <w:color w:val="666699"/>
          <w:spacing w:val="-2"/>
          <w:sz w:val="32"/>
          <w:szCs w:val="32"/>
        </w:rPr>
        <w:t>ES</w:t>
      </w:r>
      <w:r w:rsidR="00726C40">
        <w:rPr>
          <w:b/>
          <w:color w:val="666699"/>
          <w:spacing w:val="-2"/>
          <w:sz w:val="32"/>
          <w:szCs w:val="32"/>
        </w:rPr>
        <w:t>IGN DOCUM</w:t>
      </w:r>
      <w:r w:rsidR="00726C40" w:rsidRPr="00726C40">
        <w:rPr>
          <w:b/>
          <w:color w:val="666699"/>
          <w:spacing w:val="-2"/>
          <w:sz w:val="32"/>
          <w:szCs w:val="32"/>
        </w:rPr>
        <w:t>E</w:t>
      </w:r>
      <w:r w:rsidR="00726C40">
        <w:rPr>
          <w:b/>
          <w:color w:val="666699"/>
          <w:spacing w:val="-2"/>
          <w:sz w:val="32"/>
          <w:szCs w:val="32"/>
        </w:rPr>
        <w:t>NT</w:t>
      </w:r>
    </w:p>
    <w:p w:rsidR="005F6F23" w:rsidRDefault="005F6F23" w:rsidP="005F6F23">
      <w:pPr>
        <w:spacing w:before="1"/>
        <w:ind w:right="136"/>
        <w:jc w:val="right"/>
        <w:rPr>
          <w:sz w:val="28"/>
          <w:szCs w:val="28"/>
        </w:rPr>
      </w:pPr>
      <w:r>
        <w:rPr>
          <w:i/>
          <w:color w:val="7F7F7F"/>
          <w:spacing w:val="-31"/>
          <w:sz w:val="28"/>
          <w:szCs w:val="28"/>
        </w:rPr>
        <w:t>V</w:t>
      </w:r>
      <w:r>
        <w:rPr>
          <w:i/>
          <w:color w:val="7F7F7F"/>
          <w:sz w:val="28"/>
          <w:szCs w:val="28"/>
        </w:rPr>
        <w:t>e</w:t>
      </w:r>
      <w:r>
        <w:rPr>
          <w:i/>
          <w:color w:val="7F7F7F"/>
          <w:spacing w:val="1"/>
          <w:sz w:val="28"/>
          <w:szCs w:val="28"/>
        </w:rPr>
        <w:t>r</w:t>
      </w:r>
      <w:r>
        <w:rPr>
          <w:i/>
          <w:color w:val="7F7F7F"/>
          <w:spacing w:val="-1"/>
          <w:sz w:val="28"/>
          <w:szCs w:val="28"/>
        </w:rPr>
        <w:t>s</w:t>
      </w:r>
      <w:r w:rsidR="00726C40">
        <w:rPr>
          <w:i/>
          <w:color w:val="7F7F7F"/>
          <w:sz w:val="28"/>
          <w:szCs w:val="28"/>
        </w:rPr>
        <w:t>ion 1.3</w:t>
      </w:r>
    </w:p>
    <w:p w:rsidR="005F6F23" w:rsidRDefault="005F6F23" w:rsidP="005F6F23">
      <w:pPr>
        <w:spacing w:before="2" w:line="120" w:lineRule="exact"/>
        <w:rPr>
          <w:sz w:val="13"/>
          <w:szCs w:val="13"/>
        </w:rPr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line="200" w:lineRule="exact"/>
      </w:pPr>
    </w:p>
    <w:p w:rsidR="005F6F23" w:rsidRPr="00691D74" w:rsidRDefault="005F6F23" w:rsidP="005F6F23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M</w:t>
      </w:r>
      <w:r w:rsidRPr="00691D74">
        <w:rPr>
          <w:b/>
          <w:i/>
          <w:color w:val="0000CC"/>
          <w:sz w:val="28"/>
          <w:szCs w:val="28"/>
        </w:rPr>
        <w:t xml:space="preserve">.S. </w:t>
      </w:r>
      <w:proofErr w:type="spellStart"/>
      <w:r w:rsidRPr="00691D74">
        <w:rPr>
          <w:b/>
          <w:i/>
          <w:color w:val="0000CC"/>
          <w:sz w:val="28"/>
          <w:szCs w:val="28"/>
        </w:rPr>
        <w:t>Nguyễn</w:t>
      </w:r>
      <w:proofErr w:type="spellEnd"/>
      <w:r w:rsidRPr="00691D74">
        <w:rPr>
          <w:b/>
          <w:i/>
          <w:color w:val="0000CC"/>
          <w:sz w:val="28"/>
          <w:szCs w:val="28"/>
        </w:rPr>
        <w:t xml:space="preserve"> Minh </w:t>
      </w:r>
      <w:proofErr w:type="spellStart"/>
      <w:r w:rsidRPr="00691D74">
        <w:rPr>
          <w:b/>
          <w:i/>
          <w:color w:val="0000CC"/>
          <w:sz w:val="28"/>
          <w:szCs w:val="28"/>
        </w:rPr>
        <w:t>Nhật</w:t>
      </w:r>
      <w:proofErr w:type="spellEnd"/>
    </w:p>
    <w:p w:rsidR="005F6F23" w:rsidRPr="00691D74" w:rsidRDefault="005F6F23" w:rsidP="005F6F23">
      <w:pPr>
        <w:spacing w:line="360" w:lineRule="auto"/>
        <w:rPr>
          <w:color w:val="0000CC"/>
          <w:sz w:val="28"/>
          <w:szCs w:val="28"/>
        </w:rPr>
      </w:pPr>
    </w:p>
    <w:p w:rsidR="005F6F23" w:rsidRPr="00691D74" w:rsidRDefault="005F6F23" w:rsidP="005F6F23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:rsidR="005F6F23" w:rsidRPr="00691D74" w:rsidRDefault="005F6F23" w:rsidP="005F6F23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Nguyễn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Đại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Phước</w:t>
      </w:r>
      <w:proofErr w:type="spellEnd"/>
    </w:p>
    <w:p w:rsidR="005F6F23" w:rsidRPr="00691D74" w:rsidRDefault="005F6F23" w:rsidP="005F6F23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Đặng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Vui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Quốc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Hưng</w:t>
      </w:r>
      <w:proofErr w:type="spellEnd"/>
    </w:p>
    <w:p w:rsidR="005F6F23" w:rsidRPr="00691D74" w:rsidRDefault="005F6F23" w:rsidP="005F6F23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 w:rsidRPr="00691D74">
        <w:rPr>
          <w:i/>
          <w:color w:val="0000CC"/>
          <w:sz w:val="28"/>
          <w:szCs w:val="28"/>
        </w:rPr>
        <w:t>Nguyễn</w:t>
      </w:r>
      <w:proofErr w:type="spellEnd"/>
      <w:r w:rsidRPr="00691D74">
        <w:rPr>
          <w:i/>
          <w:color w:val="0000CC"/>
          <w:sz w:val="28"/>
          <w:szCs w:val="28"/>
        </w:rPr>
        <w:t xml:space="preserve"> </w:t>
      </w:r>
      <w:proofErr w:type="spellStart"/>
      <w:r w:rsidRPr="00691D74">
        <w:rPr>
          <w:i/>
          <w:color w:val="0000CC"/>
          <w:sz w:val="28"/>
          <w:szCs w:val="28"/>
        </w:rPr>
        <w:t>Thị</w:t>
      </w:r>
      <w:proofErr w:type="spellEnd"/>
      <w:r w:rsidRPr="00691D74">
        <w:rPr>
          <w:i/>
          <w:color w:val="0000CC"/>
          <w:sz w:val="28"/>
          <w:szCs w:val="28"/>
        </w:rPr>
        <w:t xml:space="preserve"> </w:t>
      </w:r>
      <w:proofErr w:type="spellStart"/>
      <w:r w:rsidRPr="00691D74">
        <w:rPr>
          <w:i/>
          <w:color w:val="0000CC"/>
          <w:sz w:val="28"/>
          <w:szCs w:val="28"/>
        </w:rPr>
        <w:t>Huyền</w:t>
      </w:r>
      <w:proofErr w:type="spellEnd"/>
      <w:r w:rsidRPr="00691D74">
        <w:rPr>
          <w:i/>
          <w:color w:val="0000CC"/>
          <w:sz w:val="28"/>
          <w:szCs w:val="28"/>
        </w:rPr>
        <w:t xml:space="preserve"> Trang</w:t>
      </w:r>
    </w:p>
    <w:p w:rsidR="005F6F23" w:rsidRPr="00691D74" w:rsidRDefault="005F6F23" w:rsidP="005F6F23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-20"/>
          <w:w w:val="224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Phạm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Viết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Lịch</w:t>
      </w:r>
      <w:proofErr w:type="spellEnd"/>
    </w:p>
    <w:p w:rsidR="005F6F23" w:rsidRPr="00691D74" w:rsidRDefault="005F6F23" w:rsidP="005F6F23">
      <w:pPr>
        <w:spacing w:line="360" w:lineRule="auto"/>
        <w:ind w:left="1556"/>
        <w:rPr>
          <w:i/>
          <w:color w:val="0000CC"/>
          <w:sz w:val="28"/>
          <w:szCs w:val="28"/>
          <w:lang w:val="fr-FR"/>
        </w:rPr>
      </w:pPr>
      <w:r w:rsidRPr="00691D74">
        <w:rPr>
          <w:color w:val="0000CC"/>
          <w:w w:val="224"/>
          <w:sz w:val="28"/>
          <w:szCs w:val="28"/>
          <w:lang w:val="fr-FR"/>
        </w:rPr>
        <w:t>◦</w:t>
      </w:r>
      <w:r w:rsidRPr="00691D74">
        <w:rPr>
          <w:color w:val="0000CC"/>
          <w:spacing w:val="-20"/>
          <w:w w:val="224"/>
          <w:sz w:val="28"/>
          <w:szCs w:val="28"/>
          <w:lang w:val="fr-FR"/>
        </w:rPr>
        <w:t xml:space="preserve"> </w:t>
      </w:r>
      <w:proofErr w:type="spellStart"/>
      <w:r w:rsidRPr="00691D74">
        <w:rPr>
          <w:i/>
          <w:color w:val="0000CC"/>
          <w:sz w:val="28"/>
          <w:szCs w:val="28"/>
          <w:lang w:val="fr-FR"/>
        </w:rPr>
        <w:t>Nguyễn</w:t>
      </w:r>
      <w:proofErr w:type="spellEnd"/>
      <w:r w:rsidRPr="00691D74">
        <w:rPr>
          <w:i/>
          <w:color w:val="0000CC"/>
          <w:sz w:val="28"/>
          <w:szCs w:val="28"/>
          <w:lang w:val="fr-FR"/>
        </w:rPr>
        <w:t xml:space="preserve"> Minh </w:t>
      </w:r>
      <w:proofErr w:type="spellStart"/>
      <w:r w:rsidRPr="00691D74">
        <w:rPr>
          <w:i/>
          <w:color w:val="0000CC"/>
          <w:sz w:val="28"/>
          <w:szCs w:val="28"/>
          <w:lang w:val="fr-FR"/>
        </w:rPr>
        <w:t>Phú</w:t>
      </w:r>
      <w:proofErr w:type="spellEnd"/>
    </w:p>
    <w:p w:rsidR="005F6F23" w:rsidRPr="0025562C" w:rsidRDefault="005F6F23" w:rsidP="005F6F23">
      <w:pPr>
        <w:spacing w:line="200" w:lineRule="exact"/>
        <w:rPr>
          <w:lang w:val="fr-FR"/>
        </w:rPr>
      </w:pPr>
    </w:p>
    <w:p w:rsidR="005F6F23" w:rsidRPr="0025562C" w:rsidRDefault="005F6F23" w:rsidP="005F6F23">
      <w:pPr>
        <w:spacing w:line="200" w:lineRule="exact"/>
        <w:rPr>
          <w:lang w:val="fr-FR"/>
        </w:rPr>
      </w:pPr>
    </w:p>
    <w:p w:rsidR="005F6F23" w:rsidRPr="0025562C" w:rsidRDefault="005F6F23" w:rsidP="005F6F23">
      <w:pPr>
        <w:spacing w:line="200" w:lineRule="exact"/>
        <w:rPr>
          <w:lang w:val="fr-FR"/>
        </w:rPr>
      </w:pPr>
    </w:p>
    <w:p w:rsidR="005F6F23" w:rsidRPr="0025562C" w:rsidRDefault="005F6F23" w:rsidP="005F6F23">
      <w:pPr>
        <w:spacing w:line="200" w:lineRule="exact"/>
        <w:rPr>
          <w:lang w:val="fr-FR"/>
        </w:rPr>
      </w:pPr>
    </w:p>
    <w:p w:rsidR="005F6F23" w:rsidRPr="0025562C" w:rsidRDefault="005F6F23" w:rsidP="005F6F23">
      <w:pPr>
        <w:spacing w:line="200" w:lineRule="exact"/>
        <w:rPr>
          <w:lang w:val="fr-FR"/>
        </w:rPr>
      </w:pPr>
    </w:p>
    <w:p w:rsidR="005F6F23" w:rsidRPr="0025562C" w:rsidRDefault="005F6F23" w:rsidP="005F6F23">
      <w:pPr>
        <w:spacing w:before="15" w:line="240" w:lineRule="exact"/>
        <w:rPr>
          <w:sz w:val="24"/>
          <w:szCs w:val="24"/>
          <w:lang w:val="fr-FR"/>
        </w:rPr>
      </w:pPr>
    </w:p>
    <w:p w:rsidR="005F6F23" w:rsidRPr="0025562C" w:rsidRDefault="00726C40" w:rsidP="005F6F23">
      <w:pPr>
        <w:ind w:left="4164" w:right="4180"/>
        <w:jc w:val="center"/>
        <w:rPr>
          <w:sz w:val="24"/>
          <w:szCs w:val="24"/>
          <w:lang w:val="fr-FR"/>
        </w:rPr>
        <w:sectPr w:rsidR="005F6F23" w:rsidRPr="0025562C" w:rsidSect="003753E6">
          <w:pgSz w:w="12240" w:h="15840"/>
          <w:pgMar w:top="1480" w:right="1020" w:bottom="280" w:left="1020" w:header="720" w:footer="720" w:gutter="0"/>
          <w:cols w:space="720"/>
        </w:sectPr>
      </w:pPr>
      <w:r>
        <w:rPr>
          <w:i/>
          <w:sz w:val="24"/>
          <w:szCs w:val="24"/>
          <w:lang w:val="fr-FR"/>
        </w:rPr>
        <w:t xml:space="preserve">Da </w:t>
      </w:r>
      <w:proofErr w:type="spellStart"/>
      <w:r>
        <w:rPr>
          <w:i/>
          <w:sz w:val="24"/>
          <w:szCs w:val="24"/>
          <w:lang w:val="fr-FR"/>
        </w:rPr>
        <w:t>Nang</w:t>
      </w:r>
      <w:proofErr w:type="spellEnd"/>
      <w:r>
        <w:rPr>
          <w:i/>
          <w:sz w:val="24"/>
          <w:szCs w:val="24"/>
          <w:lang w:val="fr-FR"/>
        </w:rPr>
        <w:t>, 03</w:t>
      </w:r>
      <w:r w:rsidR="005F6F23" w:rsidRPr="0025562C">
        <w:rPr>
          <w:i/>
          <w:spacing w:val="-1"/>
          <w:sz w:val="24"/>
          <w:szCs w:val="24"/>
          <w:lang w:val="fr-FR"/>
        </w:rPr>
        <w:t>/</w:t>
      </w:r>
      <w:r w:rsidR="005F6F23" w:rsidRPr="0025562C">
        <w:rPr>
          <w:i/>
          <w:sz w:val="24"/>
          <w:szCs w:val="24"/>
          <w:lang w:val="fr-FR"/>
        </w:rPr>
        <w:t>2017</w:t>
      </w:r>
    </w:p>
    <w:p w:rsidR="005F6F23" w:rsidRPr="0025562C" w:rsidRDefault="005F6F23" w:rsidP="005F6F23">
      <w:pPr>
        <w:spacing w:line="200" w:lineRule="exact"/>
        <w:rPr>
          <w:lang w:val="fr-FR"/>
        </w:rPr>
      </w:pPr>
    </w:p>
    <w:p w:rsidR="005F6F23" w:rsidRPr="0025562C" w:rsidRDefault="005F6F23" w:rsidP="005F6F23">
      <w:pPr>
        <w:spacing w:before="2" w:line="220" w:lineRule="exact"/>
        <w:rPr>
          <w:sz w:val="22"/>
          <w:szCs w:val="22"/>
          <w:lang w:val="fr-FR"/>
        </w:rPr>
      </w:pPr>
    </w:p>
    <w:p w:rsidR="005F6F23" w:rsidRDefault="005F6F23" w:rsidP="005F6F23">
      <w:pPr>
        <w:spacing w:before="18" w:line="360" w:lineRule="auto"/>
        <w:ind w:left="548"/>
        <w:rPr>
          <w:b/>
          <w:spacing w:val="-1"/>
          <w:position w:val="-1"/>
          <w:sz w:val="32"/>
          <w:szCs w:val="32"/>
        </w:rPr>
      </w:pPr>
      <w:r>
        <w:rPr>
          <w:b/>
          <w:spacing w:val="-1"/>
          <w:position w:val="-1"/>
          <w:sz w:val="32"/>
          <w:szCs w:val="32"/>
        </w:rPr>
        <w:t>Project Information</w:t>
      </w:r>
    </w:p>
    <w:tbl>
      <w:tblPr>
        <w:tblStyle w:val="GridTable6Colorful-Accent111"/>
        <w:tblW w:w="10795" w:type="dxa"/>
        <w:jc w:val="center"/>
        <w:tblLook w:val="04A0" w:firstRow="1" w:lastRow="0" w:firstColumn="1" w:lastColumn="0" w:noHBand="0" w:noVBand="1"/>
      </w:tblPr>
      <w:tblGrid>
        <w:gridCol w:w="2263"/>
        <w:gridCol w:w="2700"/>
        <w:gridCol w:w="360"/>
        <w:gridCol w:w="2012"/>
        <w:gridCol w:w="1932"/>
        <w:gridCol w:w="1646"/>
      </w:tblGrid>
      <w:tr w:rsidR="005F6F23" w:rsidRPr="001C6564" w:rsidTr="00142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Project Acronym</w:t>
            </w:r>
          </w:p>
        </w:tc>
        <w:tc>
          <w:tcPr>
            <w:tcW w:w="8532" w:type="dxa"/>
            <w:gridSpan w:val="5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b w:val="0"/>
                <w:color w:val="000000"/>
                <w:szCs w:val="26"/>
              </w:rPr>
              <w:t>LSVN</w:t>
            </w:r>
          </w:p>
        </w:tc>
      </w:tr>
      <w:tr w:rsidR="005F6F23" w:rsidRPr="001C6564" w:rsidTr="0014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Project Title</w:t>
            </w:r>
          </w:p>
        </w:tc>
        <w:tc>
          <w:tcPr>
            <w:tcW w:w="8532" w:type="dxa"/>
            <w:gridSpan w:val="5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LỊCH SỬ VIỆT NAM, GÓC NHÌN QUA CÁC ĐỊA DANH</w:t>
            </w:r>
          </w:p>
        </w:tc>
      </w:tr>
      <w:tr w:rsidR="005F6F23" w:rsidRPr="001C6564" w:rsidTr="00142F69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Start Date</w:t>
            </w:r>
          </w:p>
        </w:tc>
        <w:tc>
          <w:tcPr>
            <w:tcW w:w="2700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Feb 10</w:t>
            </w:r>
            <w:r w:rsidRPr="001C6564">
              <w:rPr>
                <w:rFonts w:eastAsia="Times New Roman" w:cs="Times New Roman"/>
                <w:color w:val="000000"/>
                <w:szCs w:val="26"/>
                <w:vertAlign w:val="superscript"/>
              </w:rPr>
              <w:t>th</w:t>
            </w:r>
            <w:r w:rsidRPr="001C6564">
              <w:rPr>
                <w:rFonts w:eastAsia="Times New Roman" w:cs="Times New Roman"/>
                <w:color w:val="000000"/>
                <w:szCs w:val="26"/>
              </w:rPr>
              <w:t>, 2017</w:t>
            </w:r>
          </w:p>
        </w:tc>
        <w:tc>
          <w:tcPr>
            <w:tcW w:w="2372" w:type="dxa"/>
            <w:gridSpan w:val="2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b/>
                <w:color w:val="000000"/>
                <w:szCs w:val="26"/>
              </w:rPr>
              <w:t>End Date</w:t>
            </w:r>
          </w:p>
        </w:tc>
        <w:tc>
          <w:tcPr>
            <w:tcW w:w="3460" w:type="dxa"/>
            <w:gridSpan w:val="2"/>
            <w:noWrap/>
            <w:hideMark/>
          </w:tcPr>
          <w:p w:rsidR="005F6F23" w:rsidRPr="001C6564" w:rsidRDefault="005F6F23" w:rsidP="00142F69">
            <w:pPr>
              <w:spacing w:line="360" w:lineRule="auto"/>
              <w:ind w:right="5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May 10</w:t>
            </w:r>
            <w:r w:rsidRPr="001C6564">
              <w:rPr>
                <w:rFonts w:eastAsia="Times New Roman" w:cs="Times New Roman"/>
                <w:color w:val="000000"/>
                <w:szCs w:val="26"/>
                <w:vertAlign w:val="superscript"/>
              </w:rPr>
              <w:t>th</w:t>
            </w:r>
            <w:r w:rsidRPr="001C6564">
              <w:rPr>
                <w:rFonts w:eastAsia="Times New Roman" w:cs="Times New Roman"/>
                <w:color w:val="000000"/>
                <w:szCs w:val="26"/>
              </w:rPr>
              <w:t>, 2017</w:t>
            </w:r>
          </w:p>
        </w:tc>
      </w:tr>
      <w:tr w:rsidR="005F6F23" w:rsidRPr="001C6564" w:rsidTr="0014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Lead Institution</w:t>
            </w:r>
          </w:p>
        </w:tc>
        <w:tc>
          <w:tcPr>
            <w:tcW w:w="8532" w:type="dxa"/>
            <w:gridSpan w:val="5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Khoa</w:t>
            </w:r>
            <w:proofErr w:type="spellEnd"/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 CNTT, </w:t>
            </w: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Duy</w:t>
            </w:r>
            <w:proofErr w:type="spellEnd"/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 Tan University</w:t>
            </w:r>
          </w:p>
        </w:tc>
      </w:tr>
      <w:tr w:rsidR="005F6F23" w:rsidRPr="001C6564" w:rsidTr="00142F69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Project Mentor/ Product Owner</w:t>
            </w:r>
          </w:p>
        </w:tc>
        <w:tc>
          <w:tcPr>
            <w:tcW w:w="8532" w:type="dxa"/>
            <w:gridSpan w:val="5"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 Nguyen Minh </w:t>
            </w: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Nhat</w:t>
            </w:r>
            <w:proofErr w:type="spellEnd"/>
          </w:p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Email: </w:t>
            </w:r>
            <w:r w:rsidRPr="001C6564">
              <w:rPr>
                <w:rFonts w:cs="Times New Roman"/>
                <w:szCs w:val="26"/>
              </w:rPr>
              <w:t>nhatnm2010@gmail.com</w:t>
            </w:r>
          </w:p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auto"/>
                <w:szCs w:val="26"/>
              </w:rPr>
            </w:pPr>
            <w:r w:rsidRPr="001C6564">
              <w:rPr>
                <w:rFonts w:cs="Times New Roman"/>
                <w:color w:val="auto"/>
                <w:szCs w:val="26"/>
              </w:rPr>
              <w:t>Phone: 0905125143</w:t>
            </w:r>
          </w:p>
        </w:tc>
      </w:tr>
      <w:tr w:rsidR="005F6F23" w:rsidRPr="001A56A0" w:rsidTr="0014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Project Manager &amp; Contact Details</w:t>
            </w:r>
          </w:p>
        </w:tc>
        <w:tc>
          <w:tcPr>
            <w:tcW w:w="8532" w:type="dxa"/>
            <w:gridSpan w:val="5"/>
            <w:hideMark/>
          </w:tcPr>
          <w:p w:rsidR="005F6F23" w:rsidRPr="00D06969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  <w:lang w:val="fr-FR"/>
              </w:rPr>
            </w:pPr>
            <w:r w:rsidRPr="00D06969">
              <w:rPr>
                <w:rFonts w:eastAsia="Times New Roman" w:cs="Times New Roman"/>
                <w:color w:val="000000"/>
                <w:szCs w:val="26"/>
                <w:lang w:val="fr-FR"/>
              </w:rPr>
              <w:t xml:space="preserve">Nguyen </w:t>
            </w:r>
            <w:proofErr w:type="spellStart"/>
            <w:r w:rsidRPr="00D06969">
              <w:rPr>
                <w:rFonts w:eastAsia="Times New Roman" w:cs="Times New Roman"/>
                <w:color w:val="000000"/>
                <w:szCs w:val="26"/>
                <w:lang w:val="fr-FR"/>
              </w:rPr>
              <w:t>Dai</w:t>
            </w:r>
            <w:proofErr w:type="spellEnd"/>
            <w:r w:rsidRPr="00D06969">
              <w:rPr>
                <w:rFonts w:eastAsia="Times New Roman" w:cs="Times New Roman"/>
                <w:color w:val="000000"/>
                <w:szCs w:val="26"/>
                <w:lang w:val="fr-FR"/>
              </w:rPr>
              <w:t xml:space="preserve"> </w:t>
            </w:r>
            <w:proofErr w:type="spellStart"/>
            <w:r w:rsidRPr="00D06969">
              <w:rPr>
                <w:rFonts w:eastAsia="Times New Roman" w:cs="Times New Roman"/>
                <w:color w:val="000000"/>
                <w:szCs w:val="26"/>
                <w:lang w:val="fr-FR"/>
              </w:rPr>
              <w:t>Phuoc</w:t>
            </w:r>
            <w:proofErr w:type="spellEnd"/>
          </w:p>
          <w:p w:rsidR="005F6F23" w:rsidRPr="00D06969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  <w:lang w:val="fr-FR"/>
              </w:rPr>
            </w:pPr>
            <w:r w:rsidRPr="00D06969">
              <w:rPr>
                <w:rFonts w:eastAsia="Times New Roman" w:cs="Times New Roman"/>
                <w:color w:val="000000"/>
                <w:szCs w:val="26"/>
                <w:lang w:val="fr-FR"/>
              </w:rPr>
              <w:t>Email: nguyendaiphuoc.95@gmail.com</w:t>
            </w:r>
            <w:r w:rsidR="00304B8B">
              <w:fldChar w:fldCharType="begin"/>
            </w:r>
            <w:r w:rsidR="00304B8B" w:rsidRPr="001A56A0">
              <w:rPr>
                <w:lang w:val="fr-FR"/>
              </w:rPr>
              <w:instrText xml:space="preserve"> HYPERLINK "mailto:Thaithanhhung4975@gmail.com" </w:instrText>
            </w:r>
            <w:r w:rsidR="00304B8B">
              <w:fldChar w:fldCharType="separate"/>
            </w:r>
            <w:r w:rsidR="00304B8B">
              <w:fldChar w:fldCharType="end"/>
            </w:r>
          </w:p>
          <w:p w:rsidR="005F6F23" w:rsidRPr="001A56A0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  <w:lang w:val="fr-FR"/>
              </w:rPr>
            </w:pPr>
            <w:r w:rsidRPr="001A56A0">
              <w:rPr>
                <w:rFonts w:eastAsia="Times New Roman" w:cs="Times New Roman"/>
                <w:color w:val="000000"/>
                <w:szCs w:val="26"/>
                <w:lang w:val="fr-FR"/>
              </w:rPr>
              <w:t>Phone: 01696076375</w:t>
            </w:r>
          </w:p>
        </w:tc>
      </w:tr>
      <w:tr w:rsidR="005F6F23" w:rsidRPr="001C6564" w:rsidTr="00142F69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Partner Organization</w:t>
            </w:r>
          </w:p>
        </w:tc>
        <w:tc>
          <w:tcPr>
            <w:tcW w:w="8532" w:type="dxa"/>
            <w:gridSpan w:val="5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</w:p>
        </w:tc>
      </w:tr>
      <w:tr w:rsidR="005F6F23" w:rsidRPr="001C6564" w:rsidTr="0014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Team Members</w:t>
            </w:r>
          </w:p>
        </w:tc>
        <w:tc>
          <w:tcPr>
            <w:tcW w:w="3060" w:type="dxa"/>
            <w:gridSpan w:val="2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Dang </w:t>
            </w: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Vui</w:t>
            </w:r>
            <w:proofErr w:type="spellEnd"/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 Quoc Hung</w:t>
            </w:r>
          </w:p>
        </w:tc>
        <w:tc>
          <w:tcPr>
            <w:tcW w:w="3944" w:type="dxa"/>
            <w:gridSpan w:val="2"/>
            <w:noWrap/>
          </w:tcPr>
          <w:p w:rsidR="005F6F23" w:rsidRPr="001C6564" w:rsidRDefault="00304B8B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hyperlink r:id="rId9" w:history="1">
              <w:r w:rsidR="005F6F23" w:rsidRPr="001C6564">
                <w:rPr>
                  <w:rStyle w:val="Hyperlink"/>
                  <w:rFonts w:eastAsia="Times New Roman" w:cs="Times New Roman"/>
                  <w:szCs w:val="26"/>
                </w:rPr>
                <w:t>dangvuiquochung@gmail.com</w:t>
              </w:r>
            </w:hyperlink>
          </w:p>
        </w:tc>
        <w:tc>
          <w:tcPr>
            <w:tcW w:w="1528" w:type="dxa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01648614577</w:t>
            </w:r>
          </w:p>
        </w:tc>
      </w:tr>
      <w:tr w:rsidR="005F6F23" w:rsidRPr="001C6564" w:rsidTr="00142F69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060" w:type="dxa"/>
            <w:gridSpan w:val="2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>Pham Viet Lich</w:t>
            </w:r>
          </w:p>
        </w:tc>
        <w:tc>
          <w:tcPr>
            <w:tcW w:w="3944" w:type="dxa"/>
            <w:gridSpan w:val="2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  <w:szCs w:val="26"/>
              </w:rPr>
            </w:pPr>
            <w:r w:rsidRPr="001C6564">
              <w:rPr>
                <w:rStyle w:val="Hyperlink"/>
                <w:rFonts w:cs="Times New Roman"/>
                <w:szCs w:val="26"/>
              </w:rPr>
              <w:t>phamvietlich@gmail.com</w:t>
            </w:r>
          </w:p>
        </w:tc>
        <w:tc>
          <w:tcPr>
            <w:tcW w:w="1528" w:type="dxa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Cs w:val="26"/>
              </w:rPr>
            </w:pPr>
            <w:r w:rsidRPr="001C6564">
              <w:rPr>
                <w:rFonts w:eastAsia="Times New Roman" w:cs="Times New Roman"/>
                <w:color w:val="000000" w:themeColor="text1"/>
                <w:szCs w:val="26"/>
              </w:rPr>
              <w:t>0936421821</w:t>
            </w:r>
          </w:p>
        </w:tc>
      </w:tr>
      <w:tr w:rsidR="005F6F23" w:rsidRPr="001C6564" w:rsidTr="00142F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060" w:type="dxa"/>
            <w:gridSpan w:val="2"/>
            <w:noWrap/>
            <w:hideMark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Nguyen Minh </w:t>
            </w: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Phu</w:t>
            </w:r>
            <w:proofErr w:type="spellEnd"/>
          </w:p>
        </w:tc>
        <w:tc>
          <w:tcPr>
            <w:tcW w:w="3944" w:type="dxa"/>
            <w:gridSpan w:val="2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  <w:rFonts w:cs="Times New Roman"/>
                <w:szCs w:val="26"/>
              </w:rPr>
            </w:pPr>
            <w:r w:rsidRPr="001C6564">
              <w:rPr>
                <w:rStyle w:val="Hyperlink"/>
                <w:rFonts w:cs="Times New Roman"/>
                <w:szCs w:val="26"/>
              </w:rPr>
              <w:t>texarua@gmail.com</w:t>
            </w:r>
          </w:p>
        </w:tc>
        <w:tc>
          <w:tcPr>
            <w:tcW w:w="1528" w:type="dxa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Cs w:val="26"/>
              </w:rPr>
            </w:pPr>
            <w:r w:rsidRPr="001C6564">
              <w:rPr>
                <w:rFonts w:eastAsia="Times New Roman" w:cs="Times New Roman"/>
                <w:color w:val="000000" w:themeColor="text1"/>
                <w:szCs w:val="26"/>
              </w:rPr>
              <w:t>0935055450</w:t>
            </w:r>
          </w:p>
        </w:tc>
      </w:tr>
      <w:tr w:rsidR="005F6F23" w:rsidRPr="001C6564" w:rsidTr="00142F69">
        <w:trPr>
          <w:trHeight w:val="52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</w:tcPr>
          <w:p w:rsidR="005F6F23" w:rsidRPr="001C6564" w:rsidRDefault="005F6F23" w:rsidP="00142F69">
            <w:pPr>
              <w:spacing w:line="360" w:lineRule="auto"/>
              <w:jc w:val="both"/>
              <w:rPr>
                <w:rFonts w:eastAsia="Times New Roman" w:cs="Times New Roman"/>
                <w:color w:val="000000"/>
                <w:szCs w:val="26"/>
              </w:rPr>
            </w:pPr>
          </w:p>
        </w:tc>
        <w:tc>
          <w:tcPr>
            <w:tcW w:w="3060" w:type="dxa"/>
            <w:gridSpan w:val="2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Cs w:val="26"/>
              </w:rPr>
            </w:pPr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Nguyen </w:t>
            </w: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Thi</w:t>
            </w:r>
            <w:proofErr w:type="spellEnd"/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1C6564">
              <w:rPr>
                <w:rFonts w:eastAsia="Times New Roman" w:cs="Times New Roman"/>
                <w:color w:val="000000"/>
                <w:szCs w:val="26"/>
              </w:rPr>
              <w:t>Huyen</w:t>
            </w:r>
            <w:proofErr w:type="spellEnd"/>
            <w:r w:rsidRPr="001C6564">
              <w:rPr>
                <w:rFonts w:eastAsia="Times New Roman" w:cs="Times New Roman"/>
                <w:color w:val="000000"/>
                <w:szCs w:val="26"/>
              </w:rPr>
              <w:t xml:space="preserve"> Trang</w:t>
            </w:r>
          </w:p>
        </w:tc>
        <w:tc>
          <w:tcPr>
            <w:tcW w:w="3944" w:type="dxa"/>
            <w:gridSpan w:val="2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rFonts w:cs="Times New Roman"/>
                <w:szCs w:val="26"/>
              </w:rPr>
            </w:pPr>
            <w:r w:rsidRPr="001C6564">
              <w:rPr>
                <w:rStyle w:val="Hyperlink"/>
                <w:rFonts w:cs="Times New Roman"/>
                <w:szCs w:val="26"/>
              </w:rPr>
              <w:t>Huyentrangduytan95@gmail.com</w:t>
            </w:r>
          </w:p>
        </w:tc>
        <w:tc>
          <w:tcPr>
            <w:tcW w:w="1528" w:type="dxa"/>
            <w:noWrap/>
          </w:tcPr>
          <w:p w:rsidR="005F6F23" w:rsidRPr="001C6564" w:rsidRDefault="005F6F23" w:rsidP="00142F69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 w:themeColor="text1"/>
                <w:szCs w:val="26"/>
              </w:rPr>
            </w:pPr>
            <w:r w:rsidRPr="001C6564">
              <w:rPr>
                <w:rFonts w:eastAsia="Times New Roman" w:cs="Times New Roman"/>
                <w:color w:val="000000" w:themeColor="text1"/>
                <w:szCs w:val="26"/>
              </w:rPr>
              <w:t>01683751213</w:t>
            </w:r>
          </w:p>
        </w:tc>
      </w:tr>
    </w:tbl>
    <w:p w:rsidR="005F6F23" w:rsidRDefault="005F6F23" w:rsidP="005F6F23">
      <w:pPr>
        <w:spacing w:before="18" w:line="360" w:lineRule="auto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b/>
          <w:spacing w:val="-1"/>
          <w:position w:val="-1"/>
          <w:sz w:val="32"/>
          <w:szCs w:val="32"/>
        </w:rPr>
      </w:pPr>
    </w:p>
    <w:p w:rsidR="005F6F23" w:rsidRDefault="005F6F23" w:rsidP="005F6F23">
      <w:pPr>
        <w:spacing w:before="18" w:line="360" w:lineRule="exact"/>
        <w:ind w:left="548"/>
        <w:rPr>
          <w:sz w:val="32"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6781662" wp14:editId="67FF6545">
                <wp:simplePos x="0" y="0"/>
                <wp:positionH relativeFrom="page">
                  <wp:posOffset>719455</wp:posOffset>
                </wp:positionH>
                <wp:positionV relativeFrom="paragraph">
                  <wp:posOffset>321310</wp:posOffset>
                </wp:positionV>
                <wp:extent cx="2540" cy="740410"/>
                <wp:effectExtent l="5080" t="0" r="1905" b="3175"/>
                <wp:wrapNone/>
                <wp:docPr id="436" name="Group 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740410"/>
                          <a:chOff x="1133" y="506"/>
                          <a:chExt cx="4" cy="1166"/>
                        </a:xfrm>
                      </wpg:grpSpPr>
                      <wpg:grpSp>
                        <wpg:cNvPr id="437" name="Group 1238"/>
                        <wpg:cNvGrpSpPr>
                          <a:grpSpLocks/>
                        </wpg:cNvGrpSpPr>
                        <wpg:grpSpPr bwMode="auto">
                          <a:xfrm>
                            <a:off x="1134" y="507"/>
                            <a:ext cx="2" cy="386"/>
                            <a:chOff x="1134" y="507"/>
                            <a:chExt cx="2" cy="386"/>
                          </a:xfrm>
                        </wpg:grpSpPr>
                        <wps:wsp>
                          <wps:cNvPr id="438" name="Freeform 1243"/>
                          <wps:cNvSpPr>
                            <a:spLocks/>
                          </wps:cNvSpPr>
                          <wps:spPr bwMode="auto">
                            <a:xfrm>
                              <a:off x="1134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2"/>
                                <a:gd name="T2" fmla="+- 0 507 507"/>
                                <a:gd name="T3" fmla="*/ 507 h 386"/>
                                <a:gd name="T4" fmla="+- 0 1134 1134"/>
                                <a:gd name="T5" fmla="*/ T4 w 2"/>
                                <a:gd name="T6" fmla="+- 0 893 507"/>
                                <a:gd name="T7" fmla="*/ 893 h 386"/>
                                <a:gd name="T8" fmla="+- 0 1136 1134"/>
                                <a:gd name="T9" fmla="*/ T8 w 2"/>
                                <a:gd name="T10" fmla="+- 0 893 507"/>
                                <a:gd name="T11" fmla="*/ 893 h 386"/>
                                <a:gd name="T12" fmla="+- 0 1136 1134"/>
                                <a:gd name="T13" fmla="*/ T12 w 2"/>
                                <a:gd name="T14" fmla="+- 0 509 507"/>
                                <a:gd name="T15" fmla="*/ 509 h 386"/>
                                <a:gd name="T16" fmla="+- 0 1134 1134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9" name="Group 1239"/>
                          <wpg:cNvGrpSpPr>
                            <a:grpSpLocks/>
                          </wpg:cNvGrpSpPr>
                          <wpg:grpSpPr bwMode="auto">
                            <a:xfrm>
                              <a:off x="1134" y="895"/>
                              <a:ext cx="2" cy="388"/>
                              <a:chOff x="1134" y="895"/>
                              <a:chExt cx="2" cy="388"/>
                            </a:xfrm>
                          </wpg:grpSpPr>
                          <wps:wsp>
                            <wps:cNvPr id="440" name="Freeform 1242"/>
                            <wps:cNvSpPr>
                              <a:spLocks/>
                            </wps:cNvSpPr>
                            <wps:spPr bwMode="auto">
                              <a:xfrm>
                                <a:off x="1134" y="895"/>
                                <a:ext cx="2" cy="388"/>
                              </a:xfrm>
                              <a:custGeom>
                                <a:avLst/>
                                <a:gdLst>
                                  <a:gd name="T0" fmla="+- 0 1134 1134"/>
                                  <a:gd name="T1" fmla="*/ T0 w 2"/>
                                  <a:gd name="T2" fmla="+- 0 895 895"/>
                                  <a:gd name="T3" fmla="*/ 895 h 388"/>
                                  <a:gd name="T4" fmla="+- 0 1134 1134"/>
                                  <a:gd name="T5" fmla="*/ T4 w 2"/>
                                  <a:gd name="T6" fmla="+- 0 1283 895"/>
                                  <a:gd name="T7" fmla="*/ 1283 h 388"/>
                                  <a:gd name="T8" fmla="+- 0 1136 1134"/>
                                  <a:gd name="T9" fmla="*/ T8 w 2"/>
                                  <a:gd name="T10" fmla="+- 0 1281 895"/>
                                  <a:gd name="T11" fmla="*/ 1281 h 388"/>
                                  <a:gd name="T12" fmla="+- 0 1136 1134"/>
                                  <a:gd name="T13" fmla="*/ T12 w 2"/>
                                  <a:gd name="T14" fmla="+- 0 897 895"/>
                                  <a:gd name="T15" fmla="*/ 897 h 388"/>
                                  <a:gd name="T16" fmla="+- 0 1134 1134"/>
                                  <a:gd name="T17" fmla="*/ T16 w 2"/>
                                  <a:gd name="T18" fmla="+- 0 895 895"/>
                                  <a:gd name="T19" fmla="*/ 895 h 38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8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41" name="Group 12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4" y="1281"/>
                                <a:ext cx="2" cy="390"/>
                                <a:chOff x="1134" y="1281"/>
                                <a:chExt cx="2" cy="390"/>
                              </a:xfrm>
                            </wpg:grpSpPr>
                            <wps:wsp>
                              <wps:cNvPr id="442" name="Freeform 12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34" y="1281"/>
                                  <a:ext cx="2" cy="390"/>
                                </a:xfrm>
                                <a:custGeom>
                                  <a:avLst/>
                                  <a:gdLst>
                                    <a:gd name="T0" fmla="+- 0 1134 1134"/>
                                    <a:gd name="T1" fmla="*/ T0 w 2"/>
                                    <a:gd name="T2" fmla="+- 0 1281 1281"/>
                                    <a:gd name="T3" fmla="*/ 1281 h 390"/>
                                    <a:gd name="T4" fmla="+- 0 1134 1134"/>
                                    <a:gd name="T5" fmla="*/ T4 w 2"/>
                                    <a:gd name="T6" fmla="+- 0 1671 1281"/>
                                    <a:gd name="T7" fmla="*/ 1671 h 390"/>
                                    <a:gd name="T8" fmla="+- 0 1136 1134"/>
                                    <a:gd name="T9" fmla="*/ T8 w 2"/>
                                    <a:gd name="T10" fmla="+- 0 1669 1281"/>
                                    <a:gd name="T11" fmla="*/ 1669 h 390"/>
                                    <a:gd name="T12" fmla="+- 0 1136 1134"/>
                                    <a:gd name="T13" fmla="*/ T12 w 2"/>
                                    <a:gd name="T14" fmla="+- 0 1283 1281"/>
                                    <a:gd name="T15" fmla="*/ 1283 h 390"/>
                                    <a:gd name="T16" fmla="+- 0 1134 1134"/>
                                    <a:gd name="T17" fmla="*/ T16 w 2"/>
                                    <a:gd name="T18" fmla="+- 0 1281 1281"/>
                                    <a:gd name="T19" fmla="*/ 1281 h 3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90">
                                      <a:moveTo>
                                        <a:pt x="0" y="0"/>
                                      </a:moveTo>
                                      <a:lnTo>
                                        <a:pt x="0" y="390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AD23C" id="Group 1237" o:spid="_x0000_s1026" style="position:absolute;margin-left:56.65pt;margin-top:25.3pt;width:.2pt;height:58.3pt;z-index:-251656192;mso-position-horizontal-relative:page" coordorigin="1133,506" coordsize="4,1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">
                <v:group id="Group 1238" o:spid="_x0000_s1027" style="position:absolute;left:1134;top:507;width:2;height:386" coordorigin="1134,507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<v:shape id="Freeform 1243" o:spid="_x0000_s1028" style="position:absolute;left:1134;top:507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/Y8cEA&#10;AADcAAAADwAAAGRycy9kb3ducmV2LnhtbERPy4rCMBTdC/5DuII7TX0ydowigjAbYawPmN2luZMW&#10;m5vSRNv5+8lCcHk47/W2s5V4UuNLxwom4wQEce50yUbB5XwYfYDwAVlj5ZgU/JGH7abfW2OqXcsn&#10;embBiBjCPkUFRQh1KqXPC7Lox64mjtyvayyGCBsjdYNtDLeVnCbJUlosOTYUWNO+oPyePawC157N&#10;cb+4lrcqua1Wpuaf7/tMqeGg232CCNSFt/jl/tIK5rO4Np6JR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P2PHBAAAA3AAAAA8AAAAAAAAAAAAAAAAAmAIAAGRycy9kb3du&#10;cmV2LnhtbFBLBQYAAAAABAAEAPUAAACGAwAAAAA=&#10;" path="m,l,386r2,l2,2,,xe" fillcolor="black" stroked="f">
                    <v:path arrowok="t" o:connecttype="custom" o:connectlocs="0,507;0,893;2,893;2,509;0,507" o:connectangles="0,0,0,0,0"/>
                  </v:shape>
                  <v:group id="Group 1239" o:spid="_x0000_s1029" style="position:absolute;left:1134;top:895;width:2;height:388" coordorigin="1134,895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  <v:shape id="Freeform 1242" o:spid="_x0000_s1030" style="position:absolute;left:1134;top:895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MbTsMA&#10;AADcAAAADwAAAGRycy9kb3ducmV2LnhtbERPz2vCMBS+D/wfwhO8zVSRKZ1RxobgYTtYReft2Tyb&#10;zualNFlb/3tzGOz48f1erntbiZYaXzpWMBknIIhzp0suFBz2m+cFCB+QNVaOScGdPKxXg6clptp1&#10;vKM2C4WIIexTVGBCqFMpfW7Ioh+7mjhyV9dYDBE2hdQNdjHcVnKaJC/SYsmxwWBN74byW/ZrFchL&#10;dv5sT+fqq++OH9fye+5/zEWp0bB/ewURqA//4j/3ViuYzeL8eCYe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MbTsMAAADcAAAADwAAAAAAAAAAAAAAAACYAgAAZHJzL2Rv&#10;d25yZXYueG1sUEsFBgAAAAAEAAQA9QAAAIgDAAAAAA==&#10;" path="m,l,388r2,-2l2,2,,xe" fillcolor="black" stroked="f">
                      <v:path arrowok="t" o:connecttype="custom" o:connectlocs="0,895;0,1283;2,1281;2,897;0,895" o:connectangles="0,0,0,0,0"/>
                    </v:shape>
                    <v:group id="Group 1240" o:spid="_x0000_s1031" style="position:absolute;left:1134;top:1281;width:2;height:390" coordorigin="1134,1281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    <v:shape id="Freeform 1241" o:spid="_x0000_s1032" style="position:absolute;left:1134;top:1281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9OmsUA&#10;AADcAAAADwAAAGRycy9kb3ducmV2LnhtbESPQWvCQBSE74X+h+UVvJS6UcSG1FVEavHgJduWXh/Z&#10;ZzY0+zZktzH9964geBxm5htmtRldKwbqQ+NZwWyagSCuvGm4VvD1uX/JQYSIbLD1TAr+KcBm/fiw&#10;wsL4M5c06FiLBOFQoAIbY1dIGSpLDsPUd8TJO/neYUyyr6Xp8ZzgrpXzLFtKhw2nBYsd7SxVv/rP&#10;KfgYXo+7qtSkf3I8vS+fy+9MW6UmT+P2DUSkMd7Dt/bBKFgs5nA9k46AX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D06axQAAANwAAAAPAAAAAAAAAAAAAAAAAJgCAABkcnMv&#10;ZG93bnJldi54bWxQSwUGAAAAAAQABAD1AAAAigMAAAAA&#10;" path="m,l,390r2,-2l2,2,,xe" fillcolor="black" stroked="f">
                        <v:path arrowok="t" o:connecttype="custom" o:connectlocs="0,1281;0,1671;2,1669;2,1283;0,1281" o:connectangles="0,0,0,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BDD06B2" wp14:editId="7956B373">
                <wp:simplePos x="0" y="0"/>
                <wp:positionH relativeFrom="page">
                  <wp:posOffset>2367915</wp:posOffset>
                </wp:positionH>
                <wp:positionV relativeFrom="paragraph">
                  <wp:posOffset>321310</wp:posOffset>
                </wp:positionV>
                <wp:extent cx="2540" cy="739140"/>
                <wp:effectExtent l="5715" t="0" r="1270" b="4445"/>
                <wp:wrapNone/>
                <wp:docPr id="429" name="Group 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739140"/>
                          <a:chOff x="3729" y="506"/>
                          <a:chExt cx="4" cy="1164"/>
                        </a:xfrm>
                      </wpg:grpSpPr>
                      <wpg:grpSp>
                        <wpg:cNvPr id="430" name="Group 1231"/>
                        <wpg:cNvGrpSpPr>
                          <a:grpSpLocks/>
                        </wpg:cNvGrpSpPr>
                        <wpg:grpSpPr bwMode="auto">
                          <a:xfrm>
                            <a:off x="3730" y="507"/>
                            <a:ext cx="2" cy="386"/>
                            <a:chOff x="3730" y="507"/>
                            <a:chExt cx="2" cy="386"/>
                          </a:xfrm>
                        </wpg:grpSpPr>
                        <wps:wsp>
                          <wps:cNvPr id="431" name="Freeform 1236"/>
                          <wps:cNvSpPr>
                            <a:spLocks/>
                          </wps:cNvSpPr>
                          <wps:spPr bwMode="auto">
                            <a:xfrm>
                              <a:off x="3730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3730 3730"/>
                                <a:gd name="T1" fmla="*/ T0 w 2"/>
                                <a:gd name="T2" fmla="+- 0 507 507"/>
                                <a:gd name="T3" fmla="*/ 507 h 386"/>
                                <a:gd name="T4" fmla="+- 0 3730 3730"/>
                                <a:gd name="T5" fmla="*/ T4 w 2"/>
                                <a:gd name="T6" fmla="+- 0 893 507"/>
                                <a:gd name="T7" fmla="*/ 893 h 386"/>
                                <a:gd name="T8" fmla="+- 0 3732 3730"/>
                                <a:gd name="T9" fmla="*/ T8 w 2"/>
                                <a:gd name="T10" fmla="+- 0 893 507"/>
                                <a:gd name="T11" fmla="*/ 893 h 386"/>
                                <a:gd name="T12" fmla="+- 0 3732 3730"/>
                                <a:gd name="T13" fmla="*/ T12 w 2"/>
                                <a:gd name="T14" fmla="+- 0 509 507"/>
                                <a:gd name="T15" fmla="*/ 509 h 386"/>
                                <a:gd name="T16" fmla="+- 0 3730 3730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32" name="Group 1232"/>
                          <wpg:cNvGrpSpPr>
                            <a:grpSpLocks/>
                          </wpg:cNvGrpSpPr>
                          <wpg:grpSpPr bwMode="auto">
                            <a:xfrm>
                              <a:off x="3730" y="895"/>
                              <a:ext cx="2" cy="386"/>
                              <a:chOff x="3730" y="895"/>
                              <a:chExt cx="2" cy="386"/>
                            </a:xfrm>
                          </wpg:grpSpPr>
                          <wps:wsp>
                            <wps:cNvPr id="433" name="Freeform 1235"/>
                            <wps:cNvSpPr>
                              <a:spLocks/>
                            </wps:cNvSpPr>
                            <wps:spPr bwMode="auto">
                              <a:xfrm>
                                <a:off x="3730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3730 3730"/>
                                  <a:gd name="T1" fmla="*/ T0 w 2"/>
                                  <a:gd name="T2" fmla="+- 0 895 895"/>
                                  <a:gd name="T3" fmla="*/ 895 h 386"/>
                                  <a:gd name="T4" fmla="+- 0 3730 3730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3732 3730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3732 3730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3730 3730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34" name="Group 12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30" y="1281"/>
                                <a:ext cx="2" cy="388"/>
                                <a:chOff x="3730" y="1281"/>
                                <a:chExt cx="2" cy="388"/>
                              </a:xfrm>
                            </wpg:grpSpPr>
                            <wps:wsp>
                              <wps:cNvPr id="435" name="Freeform 12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30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3730 3730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3730 3730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3732 3730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3732 3730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3730 3730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EF2455" id="Group 1230" o:spid="_x0000_s1026" style="position:absolute;margin-left:186.45pt;margin-top:25.3pt;width:.2pt;height:58.2pt;z-index:-251655168;mso-position-horizontal-relative:page" coordorigin="3729,506" coordsize="4,1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">
                <v:group id="Group 1231" o:spid="_x0000_s1027" style="position:absolute;left:3730;top:507;width:2;height:386" coordorigin="3730,507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<v:shape id="Freeform 1236" o:spid="_x0000_s1028" style="position:absolute;left:3730;top:507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VxbMUA&#10;AADcAAAADwAAAGRycy9kb3ducmV2LnhtbESPQWvCQBSE70L/w/IKvZmNRkuNrlKEQi9CNa3g7ZF9&#10;3QSzb0N2TdJ/3y0UPA4z8w2z2Y22ET11vnasYJakIIhLp2s2Cj6Lt+kLCB+QNTaOScEPedhtHyYb&#10;zLUb+Ej9KRgRIexzVFCF0OZS+rIiiz5xLXH0vl1nMUTZGak7HCLcNnKeps/SYs1xocKW9hWV19PN&#10;KnBDYQ775Vd9btLzamVavnxcM6WeHsfXNYhAY7iH/9vvWsEim8HfmXg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dXFsxQAAANwAAAAPAAAAAAAAAAAAAAAAAJgCAABkcnMv&#10;ZG93bnJldi54bWxQSwUGAAAAAAQABAD1AAAAigMAAAAA&#10;" path="m,l,386r2,l2,2,,xe" fillcolor="black" stroked="f">
                    <v:path arrowok="t" o:connecttype="custom" o:connectlocs="0,507;0,893;2,893;2,509;0,507" o:connectangles="0,0,0,0,0"/>
                  </v:shape>
                  <v:group id="Group 1232" o:spid="_x0000_s1029" style="position:absolute;left:3730;top:895;width:2;height:386" coordorigin="3730,895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  <v:shape id="Freeform 1235" o:spid="_x0000_s1030" style="position:absolute;left:3730;top:895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tKgMQA&#10;AADcAAAADwAAAGRycy9kb3ducmV2LnhtbESPT4vCMBTE74LfITxhb5pqddFqFBEW9iKsf8Hbo3mm&#10;xealNNF2v/1mYWGPw8z8hlltOluJFzW+dKxgPEpAEOdOl2wUnE8fwzkIH5A1Vo5JwTd52Kz7vRVm&#10;2rV8oNcxGBEh7DNUUIRQZ1L6vCCLfuRq4ujdXWMxRNkYqRtsI9xWcpIk79JiyXGhwJp2BeWP49Mq&#10;cO3J7HezS3mtkutiYWq+fT1Spd4G3XYJIlAX/sN/7U+tYJqm8HsmHgG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rSoDEAAAA3AAAAA8AAAAAAAAAAAAAAAAAmAIAAGRycy9k&#10;b3ducmV2LnhtbFBLBQYAAAAABAAEAPUAAACJAwAAAAA=&#10;" path="m,l,386r2,l2,2,,xe" fillcolor="black" stroked="f">
                      <v:path arrowok="t" o:connecttype="custom" o:connectlocs="0,895;0,1281;2,1281;2,897;0,895" o:connectangles="0,0,0,0,0"/>
                    </v:shape>
                    <v:group id="Group 1233" o:spid="_x0000_s1031" style="position:absolute;left:3730;top:1281;width:2;height:388" coordorigin="3730,128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/31Z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X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/fVmxgAAANwA&#10;AAAPAAAAAAAAAAAAAAAAAKoCAABkcnMvZG93bnJldi54bWxQSwUGAAAAAAQABAD6AAAAnQMAAAAA&#10;">
                      <v:shape id="Freeform 1234" o:spid="_x0000_s1032" style="position:absolute;left:3730;top:128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LLq8cA&#10;AADcAAAADwAAAGRycy9kb3ducmV2LnhtbESPQU/CQBSE7yb+h80j8SZbQMUUFkIgJh7wQDUIt0f3&#10;0a103zbdtS3/3jUx8TiZmW8y82VvK9FS40vHCkbDBARx7nTJhYKP95f7ZxA+IGusHJOCK3lYLm5v&#10;5phq1/GO2iwUIkLYp6jAhFCnUvrckEU/dDVx9M6usRiibAqpG+wi3FZynCRP0mLJccFgTWtD+SX7&#10;tgrkKTtu289j9dZ3+825PEz9lzkpdTfoVzMQgfrwH/5rv2oFD5NH+D0Tj4B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Sy6vHAAAA3AAAAA8AAAAAAAAAAAAAAAAAmAIAAGRy&#10;cy9kb3ducmV2LnhtbFBLBQYAAAAABAAEAPUAAACMAwAAAAA=&#10;" path="m,l,388r2,l2,2,,xe" fillcolor="black" stroked="f">
                        <v:path arrowok="t" o:connecttype="custom" o:connectlocs="0,1281;0,1669;2,1669;2,1283;0,1281" o:connectangles="0,0,0,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E2F4C59" wp14:editId="4790B8B1">
                <wp:simplePos x="0" y="0"/>
                <wp:positionH relativeFrom="page">
                  <wp:posOffset>7045325</wp:posOffset>
                </wp:positionH>
                <wp:positionV relativeFrom="page">
                  <wp:posOffset>1429385</wp:posOffset>
                </wp:positionV>
                <wp:extent cx="2540" cy="494030"/>
                <wp:effectExtent l="6350" t="635" r="635" b="635"/>
                <wp:wrapNone/>
                <wp:docPr id="424" name="Group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494030"/>
                          <a:chOff x="11095" y="2251"/>
                          <a:chExt cx="4" cy="778"/>
                        </a:xfrm>
                      </wpg:grpSpPr>
                      <wpg:grpSp>
                        <wpg:cNvPr id="425" name="Group 1226"/>
                        <wpg:cNvGrpSpPr>
                          <a:grpSpLocks/>
                        </wpg:cNvGrpSpPr>
                        <wpg:grpSpPr bwMode="auto">
                          <a:xfrm>
                            <a:off x="11096" y="2252"/>
                            <a:ext cx="2" cy="388"/>
                            <a:chOff x="11096" y="2252"/>
                            <a:chExt cx="2" cy="388"/>
                          </a:xfrm>
                        </wpg:grpSpPr>
                        <wps:wsp>
                          <wps:cNvPr id="426" name="Freeform 1229"/>
                          <wps:cNvSpPr>
                            <a:spLocks/>
                          </wps:cNvSpPr>
                          <wps:spPr bwMode="auto">
                            <a:xfrm>
                              <a:off x="11096" y="2252"/>
                              <a:ext cx="2" cy="388"/>
                            </a:xfrm>
                            <a:custGeom>
                              <a:avLst/>
                              <a:gdLst>
                                <a:gd name="T0" fmla="+- 0 11096 11096"/>
                                <a:gd name="T1" fmla="*/ T0 w 2"/>
                                <a:gd name="T2" fmla="+- 0 2252 2252"/>
                                <a:gd name="T3" fmla="*/ 2252 h 388"/>
                                <a:gd name="T4" fmla="+- 0 11096 11096"/>
                                <a:gd name="T5" fmla="*/ T4 w 2"/>
                                <a:gd name="T6" fmla="+- 0 2638 2252"/>
                                <a:gd name="T7" fmla="*/ 2638 h 388"/>
                                <a:gd name="T8" fmla="+- 0 11098 11096"/>
                                <a:gd name="T9" fmla="*/ T8 w 2"/>
                                <a:gd name="T10" fmla="+- 0 2640 2252"/>
                                <a:gd name="T11" fmla="*/ 2640 h 388"/>
                                <a:gd name="T12" fmla="+- 0 11098 11096"/>
                                <a:gd name="T13" fmla="*/ T12 w 2"/>
                                <a:gd name="T14" fmla="+- 0 2252 2252"/>
                                <a:gd name="T15" fmla="*/ 2252 h 388"/>
                                <a:gd name="T16" fmla="+- 0 11096 11096"/>
                                <a:gd name="T17" fmla="*/ T16 w 2"/>
                                <a:gd name="T18" fmla="+- 0 2252 2252"/>
                                <a:gd name="T19" fmla="*/ 2252 h 3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8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8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27" name="Group 1227"/>
                          <wpg:cNvGrpSpPr>
                            <a:grpSpLocks/>
                          </wpg:cNvGrpSpPr>
                          <wpg:grpSpPr bwMode="auto">
                            <a:xfrm>
                              <a:off x="11096" y="2638"/>
                              <a:ext cx="2" cy="390"/>
                              <a:chOff x="11096" y="2638"/>
                              <a:chExt cx="2" cy="390"/>
                            </a:xfrm>
                          </wpg:grpSpPr>
                          <wps:wsp>
                            <wps:cNvPr id="428" name="Freeform 1228"/>
                            <wps:cNvSpPr>
                              <a:spLocks/>
                            </wps:cNvSpPr>
                            <wps:spPr bwMode="auto">
                              <a:xfrm>
                                <a:off x="11096" y="2638"/>
                                <a:ext cx="2" cy="390"/>
                              </a:xfrm>
                              <a:custGeom>
                                <a:avLst/>
                                <a:gdLst>
                                  <a:gd name="T0" fmla="+- 0 11096 11096"/>
                                  <a:gd name="T1" fmla="*/ T0 w 2"/>
                                  <a:gd name="T2" fmla="+- 0 2638 2638"/>
                                  <a:gd name="T3" fmla="*/ 2638 h 390"/>
                                  <a:gd name="T4" fmla="+- 0 11096 11096"/>
                                  <a:gd name="T5" fmla="*/ T4 w 2"/>
                                  <a:gd name="T6" fmla="+- 0 3026 2638"/>
                                  <a:gd name="T7" fmla="*/ 3026 h 390"/>
                                  <a:gd name="T8" fmla="+- 0 11098 11096"/>
                                  <a:gd name="T9" fmla="*/ T8 w 2"/>
                                  <a:gd name="T10" fmla="+- 0 3028 2638"/>
                                  <a:gd name="T11" fmla="*/ 3028 h 390"/>
                                  <a:gd name="T12" fmla="+- 0 11098 11096"/>
                                  <a:gd name="T13" fmla="*/ T12 w 2"/>
                                  <a:gd name="T14" fmla="+- 0 2638 2638"/>
                                  <a:gd name="T15" fmla="*/ 2638 h 390"/>
                                  <a:gd name="T16" fmla="+- 0 11096 11096"/>
                                  <a:gd name="T17" fmla="*/ T16 w 2"/>
                                  <a:gd name="T18" fmla="+- 0 2638 2638"/>
                                  <a:gd name="T19" fmla="*/ 2638 h 39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90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90"/>
                                    </a:lnTo>
                                    <a:lnTo>
                                      <a:pt x="2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111427" id="Group 1225" o:spid="_x0000_s1026" style="position:absolute;margin-left:554.75pt;margin-top:112.55pt;width:.2pt;height:38.9pt;z-index:-251654144;mso-position-horizontal-relative:page;mso-position-vertical-relative:page" coordorigin="11095,2251" coordsize="4,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">
                <v:group id="Group 1226" o:spid="_x0000_s1027" style="position:absolute;left:11096;top:2252;width:2;height:388" coordorigin="11096,2252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<v:shape id="Freeform 1229" o:spid="_x0000_s1028" style="position:absolute;left:11096;top:2252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nDAccA&#10;AADcAAAADwAAAGRycy9kb3ducmV2LnhtbESPT2vCQBTE7wW/w/IKvemmUqxEV5GWQg/10Cj+uT2z&#10;z2w0+zZkt0n89t2C0OMwM79h5sveVqKlxpeOFTyPEhDEudMlFwq2m4/hFIQPyBorx6TgRh6Wi8HD&#10;HFPtOv6mNguFiBD2KSowIdSplD43ZNGPXE0cvbNrLIYom0LqBrsIt5UcJ8lEWiw5Lhis6c1Qfs1+&#10;rAJ5yo5f7f5Yrftu934uD6/+Yk5KPT32qxmIQH34D9/bn1rBy3gCf2fiEZC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QZwwHHAAAA3AAAAA8AAAAAAAAAAAAAAAAAmAIAAGRy&#10;cy9kb3ducmV2LnhtbFBLBQYAAAAABAAEAPUAAACMAwAAAAA=&#10;" path="m,l,386r2,2l2,,,xe" fillcolor="black" stroked="f">
                    <v:path arrowok="t" o:connecttype="custom" o:connectlocs="0,2252;0,2638;2,2640;2,2252;0,2252" o:connectangles="0,0,0,0,0"/>
                  </v:shape>
                  <v:group id="Group 1227" o:spid="_x0000_s1029" style="position:absolute;left:11096;top:2638;width:2;height:390" coordorigin="11096,2638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<v:shape id="Freeform 1228" o:spid="_x0000_s1030" style="position:absolute;left:11096;top:2638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ic0MEA&#10;AADcAAAADwAAAGRycy9kb3ducmV2LnhtbERPz2vCMBS+C/sfwhvsIpoq4qQziogbO3hppnh9NM+m&#10;rHkpTazdf78cBI8f3+/1dnCN6KkLtWcFs2kGgrj0puZKwennc7ICESKywcYzKfijANvNy2iNufF3&#10;LqjXsRIphEOOCmyMbS5lKC05DFPfEifu6juHMcGukqbDewp3jZxn2VI6rDk1WGxpb6n81Ten4Kt/&#10;P+7LQpO+rPB6WI6Lc6atUm+vw+4DRKQhPsUP97dRsJintelMOgJ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04nNDBAAAA3AAAAA8AAAAAAAAAAAAAAAAAmAIAAGRycy9kb3du&#10;cmV2LnhtbFBLBQYAAAAABAAEAPUAAACGAwAAAAA=&#10;" path="m,l,388r2,2l2,,,xe" fillcolor="black" stroked="f">
                      <v:path arrowok="t" o:connecttype="custom" o:connectlocs="0,2638;0,3026;2,3028;2,2638;0,2638" o:connectangles="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60A2749" wp14:editId="1E91CBDA">
                <wp:simplePos x="0" y="0"/>
                <wp:positionH relativeFrom="page">
                  <wp:posOffset>7041515</wp:posOffset>
                </wp:positionH>
                <wp:positionV relativeFrom="page">
                  <wp:posOffset>2632075</wp:posOffset>
                </wp:positionV>
                <wp:extent cx="2540" cy="1725930"/>
                <wp:effectExtent l="2540" t="3175" r="4445" b="4445"/>
                <wp:wrapNone/>
                <wp:docPr id="409" name="Group 1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1725930"/>
                          <a:chOff x="11089" y="4145"/>
                          <a:chExt cx="4" cy="2718"/>
                        </a:xfrm>
                      </wpg:grpSpPr>
                      <wpg:grpSp>
                        <wpg:cNvPr id="410" name="Group 1211"/>
                        <wpg:cNvGrpSpPr>
                          <a:grpSpLocks/>
                        </wpg:cNvGrpSpPr>
                        <wpg:grpSpPr bwMode="auto">
                          <a:xfrm>
                            <a:off x="11090" y="4146"/>
                            <a:ext cx="2" cy="388"/>
                            <a:chOff x="11090" y="4146"/>
                            <a:chExt cx="2" cy="388"/>
                          </a:xfrm>
                        </wpg:grpSpPr>
                        <wps:wsp>
                          <wps:cNvPr id="411" name="Freeform 1224"/>
                          <wps:cNvSpPr>
                            <a:spLocks/>
                          </wps:cNvSpPr>
                          <wps:spPr bwMode="auto">
                            <a:xfrm>
                              <a:off x="11090" y="4146"/>
                              <a:ext cx="2" cy="388"/>
                            </a:xfrm>
                            <a:custGeom>
                              <a:avLst/>
                              <a:gdLst>
                                <a:gd name="T0" fmla="+- 0 11090 11090"/>
                                <a:gd name="T1" fmla="*/ T0 w 2"/>
                                <a:gd name="T2" fmla="+- 0 4146 4146"/>
                                <a:gd name="T3" fmla="*/ 4146 h 388"/>
                                <a:gd name="T4" fmla="+- 0 11090 11090"/>
                                <a:gd name="T5" fmla="*/ T4 w 2"/>
                                <a:gd name="T6" fmla="+- 0 4532 4146"/>
                                <a:gd name="T7" fmla="*/ 4532 h 388"/>
                                <a:gd name="T8" fmla="+- 0 11092 11090"/>
                                <a:gd name="T9" fmla="*/ T8 w 2"/>
                                <a:gd name="T10" fmla="+- 0 4534 4146"/>
                                <a:gd name="T11" fmla="*/ 4534 h 388"/>
                                <a:gd name="T12" fmla="+- 0 11092 11090"/>
                                <a:gd name="T13" fmla="*/ T12 w 2"/>
                                <a:gd name="T14" fmla="+- 0 4146 4146"/>
                                <a:gd name="T15" fmla="*/ 4146 h 388"/>
                                <a:gd name="T16" fmla="+- 0 11090 11090"/>
                                <a:gd name="T17" fmla="*/ T16 w 2"/>
                                <a:gd name="T18" fmla="+- 0 4146 4146"/>
                                <a:gd name="T19" fmla="*/ 4146 h 38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8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8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12" name="Group 1212"/>
                          <wpg:cNvGrpSpPr>
                            <a:grpSpLocks/>
                          </wpg:cNvGrpSpPr>
                          <wpg:grpSpPr bwMode="auto">
                            <a:xfrm>
                              <a:off x="11090" y="4532"/>
                              <a:ext cx="2" cy="390"/>
                              <a:chOff x="11090" y="4532"/>
                              <a:chExt cx="2" cy="390"/>
                            </a:xfrm>
                          </wpg:grpSpPr>
                          <wps:wsp>
                            <wps:cNvPr id="413" name="Freeform 1223"/>
                            <wps:cNvSpPr>
                              <a:spLocks/>
                            </wps:cNvSpPr>
                            <wps:spPr bwMode="auto">
                              <a:xfrm>
                                <a:off x="11090" y="4532"/>
                                <a:ext cx="2" cy="390"/>
                              </a:xfrm>
                              <a:custGeom>
                                <a:avLst/>
                                <a:gdLst>
                                  <a:gd name="T0" fmla="+- 0 11090 11090"/>
                                  <a:gd name="T1" fmla="*/ T0 w 2"/>
                                  <a:gd name="T2" fmla="+- 0 4532 4532"/>
                                  <a:gd name="T3" fmla="*/ 4532 h 390"/>
                                  <a:gd name="T4" fmla="+- 0 11090 11090"/>
                                  <a:gd name="T5" fmla="*/ T4 w 2"/>
                                  <a:gd name="T6" fmla="+- 0 4920 4532"/>
                                  <a:gd name="T7" fmla="*/ 4920 h 390"/>
                                  <a:gd name="T8" fmla="+- 0 11092 11090"/>
                                  <a:gd name="T9" fmla="*/ T8 w 2"/>
                                  <a:gd name="T10" fmla="+- 0 4922 4532"/>
                                  <a:gd name="T11" fmla="*/ 4922 h 390"/>
                                  <a:gd name="T12" fmla="+- 0 11092 11090"/>
                                  <a:gd name="T13" fmla="*/ T12 w 2"/>
                                  <a:gd name="T14" fmla="+- 0 4532 4532"/>
                                  <a:gd name="T15" fmla="*/ 4532 h 390"/>
                                  <a:gd name="T16" fmla="+- 0 11090 11090"/>
                                  <a:gd name="T17" fmla="*/ T16 w 2"/>
                                  <a:gd name="T18" fmla="+- 0 4532 4532"/>
                                  <a:gd name="T19" fmla="*/ 4532 h 39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90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90"/>
                                    </a:lnTo>
                                    <a:lnTo>
                                      <a:pt x="2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4" name="Group 12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090" y="4920"/>
                                <a:ext cx="2" cy="390"/>
                                <a:chOff x="11090" y="4920"/>
                                <a:chExt cx="2" cy="390"/>
                              </a:xfrm>
                            </wpg:grpSpPr>
                            <wps:wsp>
                              <wps:cNvPr id="415" name="Freeform 12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090" y="4920"/>
                                  <a:ext cx="2" cy="390"/>
                                </a:xfrm>
                                <a:custGeom>
                                  <a:avLst/>
                                  <a:gdLst>
                                    <a:gd name="T0" fmla="+- 0 11090 11090"/>
                                    <a:gd name="T1" fmla="*/ T0 w 2"/>
                                    <a:gd name="T2" fmla="+- 0 4920 4920"/>
                                    <a:gd name="T3" fmla="*/ 4920 h 390"/>
                                    <a:gd name="T4" fmla="+- 0 11090 11090"/>
                                    <a:gd name="T5" fmla="*/ T4 w 2"/>
                                    <a:gd name="T6" fmla="+- 0 5308 4920"/>
                                    <a:gd name="T7" fmla="*/ 5308 h 390"/>
                                    <a:gd name="T8" fmla="+- 0 11092 11090"/>
                                    <a:gd name="T9" fmla="*/ T8 w 2"/>
                                    <a:gd name="T10" fmla="+- 0 5310 4920"/>
                                    <a:gd name="T11" fmla="*/ 5310 h 390"/>
                                    <a:gd name="T12" fmla="+- 0 11092 11090"/>
                                    <a:gd name="T13" fmla="*/ T12 w 2"/>
                                    <a:gd name="T14" fmla="+- 0 4920 4920"/>
                                    <a:gd name="T15" fmla="*/ 4920 h 390"/>
                                    <a:gd name="T16" fmla="+- 0 11090 11090"/>
                                    <a:gd name="T17" fmla="*/ T16 w 2"/>
                                    <a:gd name="T18" fmla="+- 0 4920 4920"/>
                                    <a:gd name="T19" fmla="*/ 4920 h 3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90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90"/>
                                      </a:lnTo>
                                      <a:lnTo>
                                        <a:pt x="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16" name="Group 12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090" y="5308"/>
                                  <a:ext cx="2" cy="390"/>
                                  <a:chOff x="11090" y="5308"/>
                                  <a:chExt cx="2" cy="390"/>
                                </a:xfrm>
                              </wpg:grpSpPr>
                              <wps:wsp>
                                <wps:cNvPr id="417" name="Freeform 12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090" y="5308"/>
                                    <a:ext cx="2" cy="390"/>
                                  </a:xfrm>
                                  <a:custGeom>
                                    <a:avLst/>
                                    <a:gdLst>
                                      <a:gd name="T0" fmla="+- 0 11090 11090"/>
                                      <a:gd name="T1" fmla="*/ T0 w 2"/>
                                      <a:gd name="T2" fmla="+- 0 5308 5308"/>
                                      <a:gd name="T3" fmla="*/ 5308 h 390"/>
                                      <a:gd name="T4" fmla="+- 0 11090 11090"/>
                                      <a:gd name="T5" fmla="*/ T4 w 2"/>
                                      <a:gd name="T6" fmla="+- 0 5696 5308"/>
                                      <a:gd name="T7" fmla="*/ 5696 h 390"/>
                                      <a:gd name="T8" fmla="+- 0 11092 11090"/>
                                      <a:gd name="T9" fmla="*/ T8 w 2"/>
                                      <a:gd name="T10" fmla="+- 0 5698 5308"/>
                                      <a:gd name="T11" fmla="*/ 5698 h 390"/>
                                      <a:gd name="T12" fmla="+- 0 11092 11090"/>
                                      <a:gd name="T13" fmla="*/ T12 w 2"/>
                                      <a:gd name="T14" fmla="+- 0 5308 5308"/>
                                      <a:gd name="T15" fmla="*/ 5308 h 390"/>
                                      <a:gd name="T16" fmla="+- 0 11090 11090"/>
                                      <a:gd name="T17" fmla="*/ T16 w 2"/>
                                      <a:gd name="T18" fmla="+- 0 5308 5308"/>
                                      <a:gd name="T19" fmla="*/ 5308 h 39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90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90"/>
                                        </a:lnTo>
                                        <a:lnTo>
                                          <a:pt x="2" y="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18" name="Group 12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90" y="5696"/>
                                    <a:ext cx="2" cy="390"/>
                                    <a:chOff x="11090" y="5696"/>
                                    <a:chExt cx="2" cy="390"/>
                                  </a:xfrm>
                                </wpg:grpSpPr>
                                <wps:wsp>
                                  <wps:cNvPr id="419" name="Freeform 122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1090" y="5696"/>
                                      <a:ext cx="2" cy="390"/>
                                    </a:xfrm>
                                    <a:custGeom>
                                      <a:avLst/>
                                      <a:gdLst>
                                        <a:gd name="T0" fmla="+- 0 11090 11090"/>
                                        <a:gd name="T1" fmla="*/ T0 w 2"/>
                                        <a:gd name="T2" fmla="+- 0 5696 5696"/>
                                        <a:gd name="T3" fmla="*/ 5696 h 390"/>
                                        <a:gd name="T4" fmla="+- 0 11090 11090"/>
                                        <a:gd name="T5" fmla="*/ T4 w 2"/>
                                        <a:gd name="T6" fmla="+- 0 6084 5696"/>
                                        <a:gd name="T7" fmla="*/ 6084 h 390"/>
                                        <a:gd name="T8" fmla="+- 0 11092 11090"/>
                                        <a:gd name="T9" fmla="*/ T8 w 2"/>
                                        <a:gd name="T10" fmla="+- 0 6086 5696"/>
                                        <a:gd name="T11" fmla="*/ 6086 h 390"/>
                                        <a:gd name="T12" fmla="+- 0 11092 11090"/>
                                        <a:gd name="T13" fmla="*/ T12 w 2"/>
                                        <a:gd name="T14" fmla="+- 0 5696 5696"/>
                                        <a:gd name="T15" fmla="*/ 5696 h 390"/>
                                        <a:gd name="T16" fmla="+- 0 11090 11090"/>
                                        <a:gd name="T17" fmla="*/ T16 w 2"/>
                                        <a:gd name="T18" fmla="+- 0 5696 5696"/>
                                        <a:gd name="T19" fmla="*/ 5696 h 390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90"/>
                                          </a:lnTo>
                                          <a:lnTo>
                                            <a:pt x="2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20" name="Group 12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090" y="6084"/>
                                      <a:ext cx="2" cy="390"/>
                                      <a:chOff x="11090" y="6084"/>
                                      <a:chExt cx="2" cy="390"/>
                                    </a:xfrm>
                                  </wpg:grpSpPr>
                                  <wps:wsp>
                                    <wps:cNvPr id="421" name="Freeform 121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090" y="6084"/>
                                        <a:ext cx="2" cy="390"/>
                                      </a:xfrm>
                                      <a:custGeom>
                                        <a:avLst/>
                                        <a:gdLst>
                                          <a:gd name="T0" fmla="+- 0 11090 11090"/>
                                          <a:gd name="T1" fmla="*/ T0 w 2"/>
                                          <a:gd name="T2" fmla="+- 0 6084 6084"/>
                                          <a:gd name="T3" fmla="*/ 6084 h 390"/>
                                          <a:gd name="T4" fmla="+- 0 11090 11090"/>
                                          <a:gd name="T5" fmla="*/ T4 w 2"/>
                                          <a:gd name="T6" fmla="+- 0 6472 6084"/>
                                          <a:gd name="T7" fmla="*/ 6472 h 390"/>
                                          <a:gd name="T8" fmla="+- 0 11092 11090"/>
                                          <a:gd name="T9" fmla="*/ T8 w 2"/>
                                          <a:gd name="T10" fmla="+- 0 6474 6084"/>
                                          <a:gd name="T11" fmla="*/ 6474 h 390"/>
                                          <a:gd name="T12" fmla="+- 0 11092 11090"/>
                                          <a:gd name="T13" fmla="*/ T12 w 2"/>
                                          <a:gd name="T14" fmla="+- 0 6084 6084"/>
                                          <a:gd name="T15" fmla="*/ 6084 h 390"/>
                                          <a:gd name="T16" fmla="+- 0 11090 11090"/>
                                          <a:gd name="T17" fmla="*/ T16 w 2"/>
                                          <a:gd name="T18" fmla="+- 0 6084 6084"/>
                                          <a:gd name="T19" fmla="*/ 6084 h 390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9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90"/>
                                            </a:lnTo>
                                            <a:lnTo>
                                              <a:pt x="2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22" name="Group 121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090" y="6472"/>
                                        <a:ext cx="2" cy="390"/>
                                        <a:chOff x="11090" y="6472"/>
                                        <a:chExt cx="2" cy="390"/>
                                      </a:xfrm>
                                    </wpg:grpSpPr>
                                    <wps:wsp>
                                      <wps:cNvPr id="423" name="Freeform 1218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1090" y="6472"/>
                                          <a:ext cx="2" cy="39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090 11090"/>
                                            <a:gd name="T1" fmla="*/ T0 w 2"/>
                                            <a:gd name="T2" fmla="+- 0 6472 6472"/>
                                            <a:gd name="T3" fmla="*/ 6472 h 390"/>
                                            <a:gd name="T4" fmla="+- 0 11090 11090"/>
                                            <a:gd name="T5" fmla="*/ T4 w 2"/>
                                            <a:gd name="T6" fmla="+- 0 6860 6472"/>
                                            <a:gd name="T7" fmla="*/ 6860 h 390"/>
                                            <a:gd name="T8" fmla="+- 0 11092 11090"/>
                                            <a:gd name="T9" fmla="*/ T8 w 2"/>
                                            <a:gd name="T10" fmla="+- 0 6862 6472"/>
                                            <a:gd name="T11" fmla="*/ 6862 h 390"/>
                                            <a:gd name="T12" fmla="+- 0 11092 11090"/>
                                            <a:gd name="T13" fmla="*/ T12 w 2"/>
                                            <a:gd name="T14" fmla="+- 0 6472 6472"/>
                                            <a:gd name="T15" fmla="*/ 6472 h 390"/>
                                            <a:gd name="T16" fmla="+- 0 11090 11090"/>
                                            <a:gd name="T17" fmla="*/ T16 w 2"/>
                                            <a:gd name="T18" fmla="+- 0 6472 6472"/>
                                            <a:gd name="T19" fmla="*/ 6472 h 3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9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90"/>
                                              </a:lnTo>
                                              <a:lnTo>
                                                <a:pt x="2" y="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C7D7B8" id="Group 1210" o:spid="_x0000_s1026" style="position:absolute;margin-left:554.45pt;margin-top:207.25pt;width:.2pt;height:135.9pt;z-index:-251649024;mso-position-horizontal-relative:page;mso-position-vertical-relative:page" coordorigin="11089,4145" coordsize="4,2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">
                <v:group id="Group 1211" o:spid="_x0000_s1027" style="position:absolute;left:11090;top:4146;width:2;height:388" coordorigin="11090,4146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<v:shape id="Freeform 1224" o:spid="_x0000_s1028" style="position:absolute;left:11090;top:4146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yRyMYA&#10;AADcAAAADwAAAGRycy9kb3ducmV2LnhtbESPQWvCQBSE74X+h+UVvOkmpViJrlJaCj20B6PYentm&#10;n9nY7NuQXZP4792C0OMwM98wi9Vga9FR6yvHCtJJAoK4cLriUsF28z6egfABWWPtmBRcyMNqeX+3&#10;wEy7ntfU5aEUEcI+QwUmhCaT0heGLPqJa4ijd3StxRBlW0rdYh/htpaPSTKVFiuOCwYbejVU/OZn&#10;q0Ae8v1n972vv4Z+93asfp79yRyUGj0ML3MQgYbwH761P7SCpzSFv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ZyRyMYAAADcAAAADwAAAAAAAAAAAAAAAACYAgAAZHJz&#10;L2Rvd25yZXYueG1sUEsFBgAAAAAEAAQA9QAAAIsDAAAAAA==&#10;" path="m,l,386r2,2l2,,,xe" fillcolor="black" stroked="f">
                    <v:path arrowok="t" o:connecttype="custom" o:connectlocs="0,4146;0,4532;2,4534;2,4146;0,4146" o:connectangles="0,0,0,0,0"/>
                  </v:shape>
                  <v:group id="Group 1212" o:spid="_x0000_s1029" style="position:absolute;left:11090;top:4532;width:2;height:390" coordorigin="11090,4532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2U6c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O2U6cQAAADcAAAA&#10;DwAAAAAAAAAAAAAAAACqAgAAZHJzL2Rvd25yZXYueG1sUEsFBgAAAAAEAAQA+gAAAJsDAAAAAA==&#10;">
                    <v:shape id="Freeform 1223" o:spid="_x0000_s1030" style="position:absolute;left:11090;top:4532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DEHMUA&#10;AADcAAAADwAAAGRycy9kb3ducmV2LnhtbESPQWsCMRSE7wX/Q3hCL6VmbYvK1igibfHQy0ZLr4/N&#10;c7O4eVk26br990YQPA4z8w2zXA+uET11ofasYDrJQBCX3tRcKTjsP58XIEJENth4JgX/FGC9Gj0s&#10;MTf+zAX1OlYiQTjkqMDG2OZShtKSwzDxLXHyjr5zGJPsKmk6PCe4a+RLls2kw5rTgsWWtpbKk/5z&#10;Cr76+fe2LDTp3wUeP2ZPxU+mrVKP42HzDiLSEO/hW3tnFLxNX+F6Jh0Bub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8MQcxQAAANwAAAAPAAAAAAAAAAAAAAAAAJgCAABkcnMv&#10;ZG93bnJldi54bWxQSwUGAAAAAAQABAD1AAAAigMAAAAA&#10;" path="m,l,388r2,2l2,,,xe" fillcolor="black" stroked="f">
                      <v:path arrowok="t" o:connecttype="custom" o:connectlocs="0,4532;0,4920;2,4922;2,4532;0,4532" o:connectangles="0,0,0,0,0"/>
                    </v:shape>
                    <v:group id="Group 1213" o:spid="_x0000_s1031" style="position:absolute;left:11090;top:4920;width:2;height:390" coordorigin="11090,4920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EipBs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EipBsQAAADcAAAA&#10;DwAAAAAAAAAAAAAAAACqAgAAZHJzL2Rvd25yZXYueG1sUEsFBgAAAAAEAAQA+gAAAJsDAAAAAA==&#10;">
                      <v:shape id="Freeform 1222" o:spid="_x0000_s1032" style="position:absolute;left:11090;top:4920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X588UA&#10;AADcAAAADwAAAGRycy9kb3ducmV2LnhtbESPQWsCMRSE7wX/Q3hCL6VmLa3K1igibfHQy0ZLr4/N&#10;c7O4eVk26br990YQPA4z8w2zXA+uET11ofasYDrJQBCX3tRcKTjsP58XIEJENth4JgX/FGC9Gj0s&#10;MTf+zAX1OlYiQTjkqMDG2OZShtKSwzDxLXHyjr5zGJPsKmk6PCe4a+RLls2kw5rTgsWWtpbKk/5z&#10;Cr76+fe2LDTp3wUeP2ZPxU+mrVKP42HzDiLSEO/hW3tnFLxO3+B6Jh0Bubo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VfnzxQAAANwAAAAPAAAAAAAAAAAAAAAAAJgCAABkcnMv&#10;ZG93bnJldi54bWxQSwUGAAAAAAQABAD1AAAAigMAAAAA&#10;" path="m,l,388r2,2l2,,,xe" fillcolor="black" stroked="f">
                        <v:path arrowok="t" o:connecttype="custom" o:connectlocs="0,4920;0,5308;2,5310;2,4920;0,4920" o:connectangles="0,0,0,0,0"/>
                      </v:shape>
                      <v:group id="Group 1214" o:spid="_x0000_s1033" style="position:absolute;left:11090;top:5308;width:2;height:390" coordorigin="11090,5308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      <v:shape id="Freeform 1221" o:spid="_x0000_s1034" style="position:absolute;left:11090;top:5308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vCH8UA&#10;AADcAAAADwAAAGRycy9kb3ducmV2LnhtbESPQWsCMRSE7wX/Q3gFL0WziqhsjSJSxUMvm1Z6fWye&#10;m6Wbl2WTruu/N4VCj8PMfMNsdoNrRE9dqD0rmE0zEMSlNzVXCj4/jpM1iBCRDTaeScGdAuy2o6cN&#10;5sbfuKBex0okCIccFdgY21zKUFpyGKa+JU7e1XcOY5JdJU2HtwR3jZxn2VI6rDktWGzpYKn81j9O&#10;walfvR/KQpP+WuP1bflSXDJtlRo/D/tXEJGG+B/+a5+NgsVsBb9n0hGQ2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y8IfxQAAANwAAAAPAAAAAAAAAAAAAAAAAJgCAABkcnMv&#10;ZG93bnJldi54bWxQSwUGAAAAAAQABAD1AAAAigMAAAAA&#10;" path="m,l,388r2,2l2,,,xe" fillcolor="black" stroked="f">
                          <v:path arrowok="t" o:connecttype="custom" o:connectlocs="0,5308;0,5696;2,5698;2,5308;0,5308" o:connectangles="0,0,0,0,0"/>
                        </v:shape>
                        <v:group id="Group 1215" o:spid="_x0000_s1035" style="position:absolute;left:11090;top:5696;width:2;height:390" coordorigin="11090,5696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WjA8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7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BaMDwwAAANwAAAAP&#10;AAAAAAAAAAAAAAAAAKoCAABkcnMvZG93bnJldi54bWxQSwUGAAAAAAQABAD6AAAAmgMAAAAA&#10;">
                          <v:shape id="Freeform 1220" o:spid="_x0000_s1036" style="position:absolute;left:11090;top:5696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jz9sUA&#10;AADcAAAADwAAAGRycy9kb3ducmV2LnhtbESPQWsCMRSE74L/ITyhF6lZRazdGkXEFg+9bNrS62Pz&#10;3CzdvCybuG7/vREKPQ4z8w2z2Q2uET11ofasYD7LQBCX3tRcKfj8eH1cgwgR2WDjmRT8UoDddjza&#10;YG78lQvqdaxEgnDIUYGNsc2lDKUlh2HmW+LknX3nMCbZVdJ0eE1w18hFlq2kw5rTgsWWDpbKH31x&#10;Ct76p/dDWWjS32s8H1fT4ivTVqmHybB/ARFpiP/hv/bJKFjOn+F+Jh0Bu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GPP2xQAAANwAAAAPAAAAAAAAAAAAAAAAAJgCAABkcnMv&#10;ZG93bnJldi54bWxQSwUGAAAAAAQABAD1AAAAigMAAAAA&#10;" path="m,l,388r2,2l2,,,xe" fillcolor="black" stroked="f">
                            <v:path arrowok="t" o:connecttype="custom" o:connectlocs="0,5696;0,6084;2,6086;2,5696;0,5696" o:connectangles="0,0,0,0,0"/>
                          </v:shape>
                          <v:group id="Group 1216" o:spid="_x0000_s1037" style="position:absolute;left:11090;top:6084;width:2;height:390" coordorigin="11090,6084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R9luM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X4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0fZbjCAAAA3AAAAA8A&#10;AAAAAAAAAAAAAAAAqgIAAGRycy9kb3ducmV2LnhtbFBLBQYAAAAABAAEAPoAAACZAwAAAAA=&#10;">
                            <v:shape id="Freeform 1219" o:spid="_x0000_s1038" style="position:absolute;left:11090;top:6084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I1TcUA&#10;AADcAAAADwAAAGRycy9kb3ducmV2LnhtbESPQWsCMRSE74X+h/AKvRTNKmJlaxQRWzx42VTx+tg8&#10;N0s3L8smXdd/b4RCj8PMfMMs14NrRE9dqD0rmIwzEMSlNzVXCo7fn6MFiBCRDTaeScGNAqxXz09L&#10;zI2/ckG9jpVIEA45KrAxtrmUobTkMIx9S5y8i+8cxiS7SpoOrwnuGjnNsrl0WHNasNjS1lL5o3+d&#10;gq/+/bAtC036vMDLbv5WnDJtlXp9GTYfICIN8T/8194bBbPpBB5n0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AjVNxQAAANwAAAAPAAAAAAAAAAAAAAAAAJgCAABkcnMv&#10;ZG93bnJldi54bWxQSwUGAAAAAAQABAD1AAAAigMAAAAA&#10;" path="m,l,388r2,2l2,,,xe" fillcolor="black" stroked="f">
                              <v:path arrowok="t" o:connecttype="custom" o:connectlocs="0,6084;0,6472;2,6474;2,6084;0,6084" o:connectangles="0,0,0,0,0"/>
                            </v:shape>
                            <v:group id="Group 1217" o:spid="_x0000_s1039" style="position:absolute;left:11090;top:6472;width:2;height:390" coordorigin="11090,6472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FeV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KBXlTFAAAA3AAA&#10;AA8AAAAAAAAAAAAAAAAAqgIAAGRycy9kb3ducmV2LnhtbFBLBQYAAAAABAAEAPoAAACcAwAAAAA=&#10;">
                              <v:shape id="Freeform 1218" o:spid="_x0000_s1040" style="position:absolute;left:11090;top:6472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wOocUA&#10;AADcAAAADwAAAGRycy9kb3ducmV2LnhtbESPQWsCMRSE74L/IbyCF9GstlhZjSJiSw+9bFrx+tg8&#10;N0s3L8smrtt/3xQKPQ4z8w2z3Q+uET11ofasYDHPQBCX3tRcKfj8eJmtQYSIbLDxTAq+KcB+Nx5t&#10;MTf+zgX1OlYiQTjkqMDG2OZShtKSwzD3LXHyrr5zGJPsKmk6vCe4a+Qyy1bSYc1pwWJLR0vll745&#10;Ba/98/uxLDTpyxqvp9W0OGfaKjV5GA4bEJGG+B/+a78ZBU/LR/g9k46A3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nA6hxQAAANwAAAAPAAAAAAAAAAAAAAAAAJgCAABkcnMv&#10;ZG93bnJldi54bWxQSwUGAAAAAAQABAD1AAAAigMAAAAA&#10;" path="m,l,388r2,2l2,,,xe" fillcolor="black" stroked="f">
                                <v:path arrowok="t" o:connecttype="custom" o:connectlocs="0,6472;0,6860;2,6862;2,6472;0,6472" o:connectangles="0,0,0,0,0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b/>
          <w:spacing w:val="-1"/>
          <w:position w:val="-1"/>
          <w:sz w:val="32"/>
          <w:szCs w:val="32"/>
        </w:rPr>
        <w:t>D</w:t>
      </w:r>
      <w:r>
        <w:rPr>
          <w:b/>
          <w:position w:val="-1"/>
          <w:sz w:val="32"/>
          <w:szCs w:val="32"/>
        </w:rPr>
        <w:t>ocu</w:t>
      </w:r>
      <w:r>
        <w:rPr>
          <w:b/>
          <w:spacing w:val="-1"/>
          <w:position w:val="-1"/>
          <w:sz w:val="32"/>
          <w:szCs w:val="32"/>
        </w:rPr>
        <w:t>m</w:t>
      </w:r>
      <w:r>
        <w:rPr>
          <w:b/>
          <w:position w:val="-1"/>
          <w:sz w:val="32"/>
          <w:szCs w:val="32"/>
        </w:rPr>
        <w:t>ent</w:t>
      </w:r>
      <w:r>
        <w:rPr>
          <w:b/>
          <w:spacing w:val="1"/>
          <w:position w:val="-1"/>
          <w:sz w:val="32"/>
          <w:szCs w:val="32"/>
        </w:rPr>
        <w:t xml:space="preserve"> </w:t>
      </w:r>
      <w:r>
        <w:rPr>
          <w:b/>
          <w:spacing w:val="-1"/>
          <w:position w:val="-1"/>
          <w:sz w:val="32"/>
          <w:szCs w:val="32"/>
        </w:rPr>
        <w:t>I</w:t>
      </w:r>
      <w:r>
        <w:rPr>
          <w:b/>
          <w:position w:val="-1"/>
          <w:sz w:val="32"/>
          <w:szCs w:val="32"/>
        </w:rPr>
        <w:t>n</w:t>
      </w:r>
      <w:r>
        <w:rPr>
          <w:b/>
          <w:spacing w:val="-1"/>
          <w:position w:val="-1"/>
          <w:sz w:val="32"/>
          <w:szCs w:val="32"/>
        </w:rPr>
        <w:t>f</w:t>
      </w:r>
      <w:r>
        <w:rPr>
          <w:b/>
          <w:position w:val="-1"/>
          <w:sz w:val="32"/>
          <w:szCs w:val="32"/>
        </w:rPr>
        <w:t>or</w:t>
      </w:r>
      <w:r>
        <w:rPr>
          <w:b/>
          <w:spacing w:val="-1"/>
          <w:position w:val="-1"/>
          <w:sz w:val="32"/>
          <w:szCs w:val="32"/>
        </w:rPr>
        <w:t>m</w:t>
      </w:r>
      <w:r>
        <w:rPr>
          <w:b/>
          <w:position w:val="-1"/>
          <w:sz w:val="32"/>
          <w:szCs w:val="32"/>
        </w:rPr>
        <w:t>a</w:t>
      </w:r>
      <w:r>
        <w:rPr>
          <w:b/>
          <w:spacing w:val="1"/>
          <w:position w:val="-1"/>
          <w:sz w:val="32"/>
          <w:szCs w:val="32"/>
        </w:rPr>
        <w:t>t</w:t>
      </w:r>
      <w:r>
        <w:rPr>
          <w:b/>
          <w:spacing w:val="-1"/>
          <w:position w:val="-1"/>
          <w:sz w:val="32"/>
          <w:szCs w:val="32"/>
        </w:rPr>
        <w:t>i</w:t>
      </w:r>
      <w:r>
        <w:rPr>
          <w:b/>
          <w:position w:val="-1"/>
          <w:sz w:val="32"/>
          <w:szCs w:val="32"/>
        </w:rPr>
        <w:t>on</w:t>
      </w:r>
    </w:p>
    <w:p w:rsidR="005F6F23" w:rsidRDefault="005F6F23" w:rsidP="005F6F23">
      <w:pPr>
        <w:spacing w:before="5" w:line="120" w:lineRule="exact"/>
        <w:rPr>
          <w:sz w:val="12"/>
          <w:szCs w:val="12"/>
        </w:rPr>
      </w:pPr>
    </w:p>
    <w:tbl>
      <w:tblPr>
        <w:tblW w:w="0" w:type="auto"/>
        <w:tblInd w:w="111" w:type="dxa"/>
        <w:tblBorders>
          <w:top w:val="single" w:sz="4" w:space="0" w:color="8DB3E2" w:themeColor="text2" w:themeTint="66"/>
          <w:left w:val="single" w:sz="4" w:space="0" w:color="8DB3E2" w:themeColor="text2" w:themeTint="66"/>
          <w:bottom w:val="single" w:sz="4" w:space="0" w:color="8DB3E2" w:themeColor="text2" w:themeTint="66"/>
          <w:right w:val="single" w:sz="4" w:space="0" w:color="8DB3E2" w:themeColor="text2" w:themeTint="66"/>
          <w:insideH w:val="single" w:sz="4" w:space="0" w:color="8DB3E2" w:themeColor="text2" w:themeTint="66"/>
          <w:insideV w:val="single" w:sz="4" w:space="0" w:color="8DB3E2" w:themeColor="text2" w:themeTint="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6"/>
        <w:gridCol w:w="7367"/>
      </w:tblGrid>
      <w:tr w:rsidR="005F6F23" w:rsidTr="00142F69">
        <w:trPr>
          <w:trHeight w:hRule="exact" w:val="391"/>
        </w:trPr>
        <w:tc>
          <w:tcPr>
            <w:tcW w:w="2596" w:type="dxa"/>
            <w:shd w:val="clear" w:color="auto" w:fill="999999"/>
          </w:tcPr>
          <w:p w:rsidR="005F6F23" w:rsidRPr="00CE69D6" w:rsidRDefault="005F6F23" w:rsidP="00142F69">
            <w:pPr>
              <w:spacing w:before="58"/>
              <w:ind w:right="52"/>
              <w:jc w:val="right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P</w:t>
            </w:r>
            <w:r w:rsidRPr="00CE69D6">
              <w:rPr>
                <w:b/>
                <w:color w:val="FFFFFF"/>
                <w:spacing w:val="-5"/>
                <w:sz w:val="26"/>
                <w:szCs w:val="26"/>
              </w:rPr>
              <w:t>r</w:t>
            </w:r>
            <w:r w:rsidRPr="00CE69D6">
              <w:rPr>
                <w:b/>
                <w:color w:val="FFFFFF"/>
                <w:sz w:val="26"/>
                <w:szCs w:val="26"/>
              </w:rPr>
              <w:t>oj</w:t>
            </w:r>
            <w:r w:rsidRPr="00CE69D6">
              <w:rPr>
                <w:b/>
                <w:color w:val="FFFFFF"/>
                <w:spacing w:val="1"/>
                <w:sz w:val="26"/>
                <w:szCs w:val="26"/>
              </w:rPr>
              <w:t>e</w:t>
            </w:r>
            <w:r w:rsidRPr="00CE69D6">
              <w:rPr>
                <w:b/>
                <w:color w:val="FFFFFF"/>
                <w:sz w:val="26"/>
                <w:szCs w:val="26"/>
              </w:rPr>
              <w:t>ct</w:t>
            </w:r>
          </w:p>
        </w:tc>
        <w:tc>
          <w:tcPr>
            <w:tcW w:w="7367" w:type="dxa"/>
          </w:tcPr>
          <w:p w:rsidR="005F6F23" w:rsidRPr="00F33660" w:rsidRDefault="005F6F23" w:rsidP="00142F69">
            <w:pPr>
              <w:ind w:left="116" w:right="-6"/>
              <w:rPr>
                <w:sz w:val="26"/>
                <w:szCs w:val="26"/>
              </w:rPr>
            </w:pPr>
            <w:r w:rsidRPr="00F33660">
              <w:rPr>
                <w:sz w:val="26"/>
                <w:szCs w:val="26"/>
              </w:rPr>
              <w:t>LỊCH SỬ VIỆT NAM, GÓC NHÌN QUA CÁC ĐỊA DANH</w:t>
            </w:r>
          </w:p>
          <w:p w:rsidR="005F6F23" w:rsidRPr="00CE69D6" w:rsidRDefault="005F6F23" w:rsidP="00142F69">
            <w:pPr>
              <w:spacing w:before="58"/>
              <w:ind w:left="56"/>
              <w:rPr>
                <w:sz w:val="26"/>
                <w:szCs w:val="26"/>
              </w:rPr>
            </w:pPr>
          </w:p>
        </w:tc>
      </w:tr>
      <w:tr w:rsidR="005F6F23" w:rsidTr="00142F69">
        <w:trPr>
          <w:trHeight w:hRule="exact" w:val="386"/>
        </w:trPr>
        <w:tc>
          <w:tcPr>
            <w:tcW w:w="2596" w:type="dxa"/>
            <w:shd w:val="clear" w:color="auto" w:fill="999999"/>
          </w:tcPr>
          <w:p w:rsidR="005F6F23" w:rsidRPr="00CE69D6" w:rsidRDefault="005F6F23" w:rsidP="00142F69">
            <w:pPr>
              <w:spacing w:before="53"/>
              <w:ind w:left="958"/>
              <w:jc w:val="right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D</w:t>
            </w:r>
            <w:r w:rsidRPr="00CE69D6">
              <w:rPr>
                <w:b/>
                <w:color w:val="FFFFFF"/>
                <w:sz w:val="26"/>
                <w:szCs w:val="26"/>
              </w:rPr>
              <w:t>ocument</w:t>
            </w:r>
            <w:r w:rsidRPr="00CE69D6">
              <w:rPr>
                <w:b/>
                <w:color w:val="FFFFFF"/>
                <w:spacing w:val="-4"/>
                <w:sz w:val="26"/>
                <w:szCs w:val="26"/>
              </w:rPr>
              <w:t xml:space="preserve"> T</w:t>
            </w: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i</w:t>
            </w:r>
            <w:r w:rsidRPr="00CE69D6">
              <w:rPr>
                <w:b/>
                <w:color w:val="FFFFFF"/>
                <w:sz w:val="26"/>
                <w:szCs w:val="26"/>
              </w:rPr>
              <w:t>t</w:t>
            </w:r>
            <w:r w:rsidRPr="00CE69D6">
              <w:rPr>
                <w:b/>
                <w:color w:val="FFFFFF"/>
                <w:spacing w:val="1"/>
                <w:sz w:val="26"/>
                <w:szCs w:val="26"/>
              </w:rPr>
              <w:t>l</w:t>
            </w:r>
            <w:r w:rsidRPr="00CE69D6">
              <w:rPr>
                <w:b/>
                <w:color w:val="FFFFFF"/>
                <w:sz w:val="26"/>
                <w:szCs w:val="26"/>
              </w:rPr>
              <w:t>e</w:t>
            </w:r>
          </w:p>
        </w:tc>
        <w:tc>
          <w:tcPr>
            <w:tcW w:w="7367" w:type="dxa"/>
          </w:tcPr>
          <w:p w:rsidR="005F6F23" w:rsidRPr="00CE69D6" w:rsidRDefault="005F6F23" w:rsidP="00142F69">
            <w:pPr>
              <w:spacing w:before="53"/>
              <w:ind w:left="56"/>
              <w:rPr>
                <w:sz w:val="26"/>
                <w:szCs w:val="26"/>
              </w:rPr>
            </w:pPr>
            <w:r w:rsidRPr="005F6F23">
              <w:rPr>
                <w:sz w:val="26"/>
                <w:szCs w:val="26"/>
              </w:rPr>
              <w:t>Us</w:t>
            </w:r>
            <w:r>
              <w:rPr>
                <w:sz w:val="26"/>
                <w:szCs w:val="26"/>
              </w:rPr>
              <w:t>er Interface</w:t>
            </w:r>
          </w:p>
        </w:tc>
      </w:tr>
      <w:tr w:rsidR="005F6F23" w:rsidTr="00142F69">
        <w:trPr>
          <w:trHeight w:hRule="exact" w:val="387"/>
        </w:trPr>
        <w:tc>
          <w:tcPr>
            <w:tcW w:w="2596" w:type="dxa"/>
            <w:shd w:val="clear" w:color="auto" w:fill="999999"/>
          </w:tcPr>
          <w:p w:rsidR="005F6F23" w:rsidRPr="00CE69D6" w:rsidRDefault="005F6F23" w:rsidP="00142F69">
            <w:pPr>
              <w:spacing w:before="55"/>
              <w:ind w:right="54"/>
              <w:jc w:val="right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z w:val="26"/>
                <w:szCs w:val="26"/>
              </w:rPr>
              <w:t>C</w:t>
            </w:r>
            <w:r w:rsidRPr="00CE69D6">
              <w:rPr>
                <w:b/>
                <w:color w:val="FFFFFF"/>
                <w:spacing w:val="-5"/>
                <w:sz w:val="26"/>
                <w:szCs w:val="26"/>
              </w:rPr>
              <w:t>r</w:t>
            </w:r>
            <w:r w:rsidRPr="00CE69D6">
              <w:rPr>
                <w:b/>
                <w:color w:val="FFFFFF"/>
                <w:sz w:val="26"/>
                <w:szCs w:val="26"/>
              </w:rPr>
              <w:t>eator</w:t>
            </w:r>
          </w:p>
        </w:tc>
        <w:tc>
          <w:tcPr>
            <w:tcW w:w="7367" w:type="dxa"/>
          </w:tcPr>
          <w:p w:rsidR="005F6F23" w:rsidRPr="00CE69D6" w:rsidRDefault="005F6F23" w:rsidP="00142F69">
            <w:pPr>
              <w:spacing w:before="55"/>
              <w:ind w:left="56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Nguy</w:t>
            </w:r>
            <w:r w:rsidRPr="005F6F23">
              <w:rPr>
                <w:sz w:val="26"/>
                <w:szCs w:val="26"/>
              </w:rPr>
              <w:t>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F6F23">
              <w:rPr>
                <w:sz w:val="26"/>
                <w:szCs w:val="26"/>
              </w:rPr>
              <w:t>Đạ</w:t>
            </w:r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</w:t>
            </w:r>
            <w:r w:rsidRPr="005F6F23"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c</w:t>
            </w:r>
            <w:proofErr w:type="spellEnd"/>
          </w:p>
        </w:tc>
      </w:tr>
    </w:tbl>
    <w:p w:rsidR="005F6F23" w:rsidRDefault="005F6F23" w:rsidP="005F6F23">
      <w:pPr>
        <w:spacing w:before="5" w:line="220" w:lineRule="exact"/>
        <w:rPr>
          <w:sz w:val="22"/>
          <w:szCs w:val="22"/>
        </w:rPr>
      </w:pPr>
    </w:p>
    <w:p w:rsidR="005F6F23" w:rsidRDefault="005F6F23" w:rsidP="005F6F23">
      <w:pPr>
        <w:spacing w:before="18"/>
        <w:ind w:left="548"/>
        <w:rPr>
          <w:sz w:val="32"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A4623BD" wp14:editId="4FD5F6AE">
                <wp:simplePos x="0" y="0"/>
                <wp:positionH relativeFrom="page">
                  <wp:posOffset>719455</wp:posOffset>
                </wp:positionH>
                <wp:positionV relativeFrom="paragraph">
                  <wp:posOffset>321310</wp:posOffset>
                </wp:positionV>
                <wp:extent cx="2540" cy="1972310"/>
                <wp:effectExtent l="5080" t="635" r="1905" b="8255"/>
                <wp:wrapNone/>
                <wp:docPr id="392" name="Group 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1972310"/>
                          <a:chOff x="1133" y="506"/>
                          <a:chExt cx="4" cy="3106"/>
                        </a:xfrm>
                      </wpg:grpSpPr>
                      <wpg:grpSp>
                        <wpg:cNvPr id="393" name="Group 1194"/>
                        <wpg:cNvGrpSpPr>
                          <a:grpSpLocks/>
                        </wpg:cNvGrpSpPr>
                        <wpg:grpSpPr bwMode="auto">
                          <a:xfrm>
                            <a:off x="1134" y="507"/>
                            <a:ext cx="2" cy="386"/>
                            <a:chOff x="1134" y="507"/>
                            <a:chExt cx="2" cy="386"/>
                          </a:xfrm>
                        </wpg:grpSpPr>
                        <wps:wsp>
                          <wps:cNvPr id="394" name="Freeform 1209"/>
                          <wps:cNvSpPr>
                            <a:spLocks/>
                          </wps:cNvSpPr>
                          <wps:spPr bwMode="auto">
                            <a:xfrm>
                              <a:off x="1134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1134 1134"/>
                                <a:gd name="T1" fmla="*/ T0 w 2"/>
                                <a:gd name="T2" fmla="+- 0 507 507"/>
                                <a:gd name="T3" fmla="*/ 507 h 386"/>
                                <a:gd name="T4" fmla="+- 0 1134 1134"/>
                                <a:gd name="T5" fmla="*/ T4 w 2"/>
                                <a:gd name="T6" fmla="+- 0 893 507"/>
                                <a:gd name="T7" fmla="*/ 893 h 386"/>
                                <a:gd name="T8" fmla="+- 0 1136 1134"/>
                                <a:gd name="T9" fmla="*/ T8 w 2"/>
                                <a:gd name="T10" fmla="+- 0 893 507"/>
                                <a:gd name="T11" fmla="*/ 893 h 386"/>
                                <a:gd name="T12" fmla="+- 0 1136 1134"/>
                                <a:gd name="T13" fmla="*/ T12 w 2"/>
                                <a:gd name="T14" fmla="+- 0 509 507"/>
                                <a:gd name="T15" fmla="*/ 509 h 386"/>
                                <a:gd name="T16" fmla="+- 0 1134 1134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5" name="Group 1195"/>
                          <wpg:cNvGrpSpPr>
                            <a:grpSpLocks/>
                          </wpg:cNvGrpSpPr>
                          <wpg:grpSpPr bwMode="auto">
                            <a:xfrm>
                              <a:off x="1134" y="895"/>
                              <a:ext cx="2" cy="388"/>
                              <a:chOff x="1134" y="895"/>
                              <a:chExt cx="2" cy="388"/>
                            </a:xfrm>
                          </wpg:grpSpPr>
                          <wps:wsp>
                            <wps:cNvPr id="396" name="Freeform 1208"/>
                            <wps:cNvSpPr>
                              <a:spLocks/>
                            </wps:cNvSpPr>
                            <wps:spPr bwMode="auto">
                              <a:xfrm>
                                <a:off x="1134" y="895"/>
                                <a:ext cx="2" cy="388"/>
                              </a:xfrm>
                              <a:custGeom>
                                <a:avLst/>
                                <a:gdLst>
                                  <a:gd name="T0" fmla="+- 0 1134 1134"/>
                                  <a:gd name="T1" fmla="*/ T0 w 2"/>
                                  <a:gd name="T2" fmla="+- 0 895 895"/>
                                  <a:gd name="T3" fmla="*/ 895 h 388"/>
                                  <a:gd name="T4" fmla="+- 0 1134 1134"/>
                                  <a:gd name="T5" fmla="*/ T4 w 2"/>
                                  <a:gd name="T6" fmla="+- 0 1283 895"/>
                                  <a:gd name="T7" fmla="*/ 1283 h 388"/>
                                  <a:gd name="T8" fmla="+- 0 1136 1134"/>
                                  <a:gd name="T9" fmla="*/ T8 w 2"/>
                                  <a:gd name="T10" fmla="+- 0 1281 895"/>
                                  <a:gd name="T11" fmla="*/ 1281 h 388"/>
                                  <a:gd name="T12" fmla="+- 0 1136 1134"/>
                                  <a:gd name="T13" fmla="*/ T12 w 2"/>
                                  <a:gd name="T14" fmla="+- 0 897 895"/>
                                  <a:gd name="T15" fmla="*/ 897 h 388"/>
                                  <a:gd name="T16" fmla="+- 0 1134 1134"/>
                                  <a:gd name="T17" fmla="*/ T16 w 2"/>
                                  <a:gd name="T18" fmla="+- 0 895 895"/>
                                  <a:gd name="T19" fmla="*/ 895 h 388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8">
                                    <a:moveTo>
                                      <a:pt x="0" y="0"/>
                                    </a:moveTo>
                                    <a:lnTo>
                                      <a:pt x="0" y="388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7" name="Group 11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34" y="1281"/>
                                <a:ext cx="2" cy="390"/>
                                <a:chOff x="1134" y="1281"/>
                                <a:chExt cx="2" cy="390"/>
                              </a:xfrm>
                            </wpg:grpSpPr>
                            <wps:wsp>
                              <wps:cNvPr id="398" name="Freeform 120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34" y="1281"/>
                                  <a:ext cx="2" cy="390"/>
                                </a:xfrm>
                                <a:custGeom>
                                  <a:avLst/>
                                  <a:gdLst>
                                    <a:gd name="T0" fmla="+- 0 1134 1134"/>
                                    <a:gd name="T1" fmla="*/ T0 w 2"/>
                                    <a:gd name="T2" fmla="+- 0 1281 1281"/>
                                    <a:gd name="T3" fmla="*/ 1281 h 390"/>
                                    <a:gd name="T4" fmla="+- 0 1134 1134"/>
                                    <a:gd name="T5" fmla="*/ T4 w 2"/>
                                    <a:gd name="T6" fmla="+- 0 1671 1281"/>
                                    <a:gd name="T7" fmla="*/ 1671 h 390"/>
                                    <a:gd name="T8" fmla="+- 0 1136 1134"/>
                                    <a:gd name="T9" fmla="*/ T8 w 2"/>
                                    <a:gd name="T10" fmla="+- 0 1669 1281"/>
                                    <a:gd name="T11" fmla="*/ 1669 h 390"/>
                                    <a:gd name="T12" fmla="+- 0 1136 1134"/>
                                    <a:gd name="T13" fmla="*/ T12 w 2"/>
                                    <a:gd name="T14" fmla="+- 0 1283 1281"/>
                                    <a:gd name="T15" fmla="*/ 1283 h 390"/>
                                    <a:gd name="T16" fmla="+- 0 1134 1134"/>
                                    <a:gd name="T17" fmla="*/ T16 w 2"/>
                                    <a:gd name="T18" fmla="+- 0 1281 1281"/>
                                    <a:gd name="T19" fmla="*/ 1281 h 3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90">
                                      <a:moveTo>
                                        <a:pt x="0" y="0"/>
                                      </a:moveTo>
                                      <a:lnTo>
                                        <a:pt x="0" y="390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99" name="Group 11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4" y="1669"/>
                                  <a:ext cx="2" cy="390"/>
                                  <a:chOff x="1134" y="1669"/>
                                  <a:chExt cx="2" cy="390"/>
                                </a:xfrm>
                              </wpg:grpSpPr>
                              <wps:wsp>
                                <wps:cNvPr id="400" name="Freeform 120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34" y="1669"/>
                                    <a:ext cx="2" cy="390"/>
                                  </a:xfrm>
                                  <a:custGeom>
                                    <a:avLst/>
                                    <a:gdLst>
                                      <a:gd name="T0" fmla="+- 0 1134 1134"/>
                                      <a:gd name="T1" fmla="*/ T0 w 2"/>
                                      <a:gd name="T2" fmla="+- 0 1669 1669"/>
                                      <a:gd name="T3" fmla="*/ 1669 h 390"/>
                                      <a:gd name="T4" fmla="+- 0 1134 1134"/>
                                      <a:gd name="T5" fmla="*/ T4 w 2"/>
                                      <a:gd name="T6" fmla="+- 0 2059 1669"/>
                                      <a:gd name="T7" fmla="*/ 2059 h 390"/>
                                      <a:gd name="T8" fmla="+- 0 1136 1134"/>
                                      <a:gd name="T9" fmla="*/ T8 w 2"/>
                                      <a:gd name="T10" fmla="+- 0 2057 1669"/>
                                      <a:gd name="T11" fmla="*/ 2057 h 390"/>
                                      <a:gd name="T12" fmla="+- 0 1136 1134"/>
                                      <a:gd name="T13" fmla="*/ T12 w 2"/>
                                      <a:gd name="T14" fmla="+- 0 1671 1669"/>
                                      <a:gd name="T15" fmla="*/ 1671 h 390"/>
                                      <a:gd name="T16" fmla="+- 0 1134 1134"/>
                                      <a:gd name="T17" fmla="*/ T16 w 2"/>
                                      <a:gd name="T18" fmla="+- 0 1669 1669"/>
                                      <a:gd name="T19" fmla="*/ 1669 h 39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90">
                                        <a:moveTo>
                                          <a:pt x="0" y="0"/>
                                        </a:moveTo>
                                        <a:lnTo>
                                          <a:pt x="0" y="390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401" name="Group 119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34" y="2057"/>
                                    <a:ext cx="2" cy="390"/>
                                    <a:chOff x="1134" y="2057"/>
                                    <a:chExt cx="2" cy="390"/>
                                  </a:xfrm>
                                </wpg:grpSpPr>
                                <wps:wsp>
                                  <wps:cNvPr id="402" name="Freeform 120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134" y="2057"/>
                                      <a:ext cx="2" cy="390"/>
                                    </a:xfrm>
                                    <a:custGeom>
                                      <a:avLst/>
                                      <a:gdLst>
                                        <a:gd name="T0" fmla="+- 0 1134 1134"/>
                                        <a:gd name="T1" fmla="*/ T0 w 2"/>
                                        <a:gd name="T2" fmla="+- 0 2057 2057"/>
                                        <a:gd name="T3" fmla="*/ 2057 h 390"/>
                                        <a:gd name="T4" fmla="+- 0 1134 1134"/>
                                        <a:gd name="T5" fmla="*/ T4 w 2"/>
                                        <a:gd name="T6" fmla="+- 0 2447 2057"/>
                                        <a:gd name="T7" fmla="*/ 2447 h 390"/>
                                        <a:gd name="T8" fmla="+- 0 1136 1134"/>
                                        <a:gd name="T9" fmla="*/ T8 w 2"/>
                                        <a:gd name="T10" fmla="+- 0 2445 2057"/>
                                        <a:gd name="T11" fmla="*/ 2445 h 390"/>
                                        <a:gd name="T12" fmla="+- 0 1136 1134"/>
                                        <a:gd name="T13" fmla="*/ T12 w 2"/>
                                        <a:gd name="T14" fmla="+- 0 2059 2057"/>
                                        <a:gd name="T15" fmla="*/ 2059 h 390"/>
                                        <a:gd name="T16" fmla="+- 0 1134 1134"/>
                                        <a:gd name="T17" fmla="*/ T16 w 2"/>
                                        <a:gd name="T18" fmla="+- 0 2057 2057"/>
                                        <a:gd name="T19" fmla="*/ 2057 h 390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9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90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403" name="Group 119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34" y="2445"/>
                                      <a:ext cx="2" cy="390"/>
                                      <a:chOff x="1134" y="2445"/>
                                      <a:chExt cx="2" cy="390"/>
                                    </a:xfrm>
                                  </wpg:grpSpPr>
                                  <wps:wsp>
                                    <wps:cNvPr id="404" name="Freeform 120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134" y="2445"/>
                                        <a:ext cx="2" cy="390"/>
                                      </a:xfrm>
                                      <a:custGeom>
                                        <a:avLst/>
                                        <a:gdLst>
                                          <a:gd name="T0" fmla="+- 0 1134 1134"/>
                                          <a:gd name="T1" fmla="*/ T0 w 2"/>
                                          <a:gd name="T2" fmla="+- 0 2445 2445"/>
                                          <a:gd name="T3" fmla="*/ 2445 h 390"/>
                                          <a:gd name="T4" fmla="+- 0 1134 1134"/>
                                          <a:gd name="T5" fmla="*/ T4 w 2"/>
                                          <a:gd name="T6" fmla="+- 0 2835 2445"/>
                                          <a:gd name="T7" fmla="*/ 2835 h 390"/>
                                          <a:gd name="T8" fmla="+- 0 1136 1134"/>
                                          <a:gd name="T9" fmla="*/ T8 w 2"/>
                                          <a:gd name="T10" fmla="+- 0 2833 2445"/>
                                          <a:gd name="T11" fmla="*/ 2833 h 390"/>
                                          <a:gd name="T12" fmla="+- 0 1136 1134"/>
                                          <a:gd name="T13" fmla="*/ T12 w 2"/>
                                          <a:gd name="T14" fmla="+- 0 2447 2445"/>
                                          <a:gd name="T15" fmla="*/ 2447 h 390"/>
                                          <a:gd name="T16" fmla="+- 0 1134 1134"/>
                                          <a:gd name="T17" fmla="*/ T16 w 2"/>
                                          <a:gd name="T18" fmla="+- 0 2445 2445"/>
                                          <a:gd name="T19" fmla="*/ 2445 h 390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9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90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405" name="Group 120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34" y="2833"/>
                                        <a:ext cx="2" cy="390"/>
                                        <a:chOff x="1134" y="2833"/>
                                        <a:chExt cx="2" cy="390"/>
                                      </a:xfrm>
                                    </wpg:grpSpPr>
                                    <wps:wsp>
                                      <wps:cNvPr id="406" name="Freeform 120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134" y="2833"/>
                                          <a:ext cx="2" cy="39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134 1134"/>
                                            <a:gd name="T1" fmla="*/ T0 w 2"/>
                                            <a:gd name="T2" fmla="+- 0 2833 2833"/>
                                            <a:gd name="T3" fmla="*/ 2833 h 390"/>
                                            <a:gd name="T4" fmla="+- 0 1134 1134"/>
                                            <a:gd name="T5" fmla="*/ T4 w 2"/>
                                            <a:gd name="T6" fmla="+- 0 3223 2833"/>
                                            <a:gd name="T7" fmla="*/ 3223 h 390"/>
                                            <a:gd name="T8" fmla="+- 0 1136 1134"/>
                                            <a:gd name="T9" fmla="*/ T8 w 2"/>
                                            <a:gd name="T10" fmla="+- 0 3221 2833"/>
                                            <a:gd name="T11" fmla="*/ 3221 h 390"/>
                                            <a:gd name="T12" fmla="+- 0 1136 1134"/>
                                            <a:gd name="T13" fmla="*/ T12 w 2"/>
                                            <a:gd name="T14" fmla="+- 0 2835 2833"/>
                                            <a:gd name="T15" fmla="*/ 2835 h 390"/>
                                            <a:gd name="T16" fmla="+- 0 1134 1134"/>
                                            <a:gd name="T17" fmla="*/ T16 w 2"/>
                                            <a:gd name="T18" fmla="+- 0 2833 2833"/>
                                            <a:gd name="T19" fmla="*/ 2833 h 3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9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90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07" name="Group 120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34" y="3221"/>
                                          <a:ext cx="2" cy="390"/>
                                          <a:chOff x="1134" y="3221"/>
                                          <a:chExt cx="2" cy="390"/>
                                        </a:xfrm>
                                      </wpg:grpSpPr>
                                      <wps:wsp>
                                        <wps:cNvPr id="408" name="Freeform 1202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134" y="3221"/>
                                            <a:ext cx="2" cy="3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134 1134"/>
                                              <a:gd name="T1" fmla="*/ T0 w 2"/>
                                              <a:gd name="T2" fmla="+- 0 3221 3221"/>
                                              <a:gd name="T3" fmla="*/ 3221 h 390"/>
                                              <a:gd name="T4" fmla="+- 0 1134 1134"/>
                                              <a:gd name="T5" fmla="*/ T4 w 2"/>
                                              <a:gd name="T6" fmla="+- 0 3611 3221"/>
                                              <a:gd name="T7" fmla="*/ 3611 h 390"/>
                                              <a:gd name="T8" fmla="+- 0 1136 1134"/>
                                              <a:gd name="T9" fmla="*/ T8 w 2"/>
                                              <a:gd name="T10" fmla="+- 0 3609 3221"/>
                                              <a:gd name="T11" fmla="*/ 3609 h 390"/>
                                              <a:gd name="T12" fmla="+- 0 1136 1134"/>
                                              <a:gd name="T13" fmla="*/ T12 w 2"/>
                                              <a:gd name="T14" fmla="+- 0 3223 3221"/>
                                              <a:gd name="T15" fmla="*/ 3223 h 390"/>
                                              <a:gd name="T16" fmla="+- 0 1134 1134"/>
                                              <a:gd name="T17" fmla="*/ T16 w 2"/>
                                              <a:gd name="T18" fmla="+- 0 3221 3221"/>
                                              <a:gd name="T19" fmla="*/ 3221 h 39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9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90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2C9985" id="Group 1193" o:spid="_x0000_s1026" style="position:absolute;margin-left:56.65pt;margin-top:25.3pt;width:.2pt;height:155.3pt;z-index:-251653120;mso-position-horizontal-relative:page" coordorigin="1133,506" coordsize="4,3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">
                <v:group id="Group 1194" o:spid="_x0000_s1027" style="position:absolute;left:1134;top:507;width:2;height:386" coordorigin="1134,507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j/TcUAAADcAAAADwAAAGRycy9kb3ducmV2LnhtbESPT2vCQBTE7wW/w/KE&#10;3uomhhaNriKipQcR/APi7ZF9JsHs25Bdk/jtuwWhx2FmfsPMl72pREuNKy0riEcRCOLM6pJzBefT&#10;9mMCwnlkjZVlUvAkB8vF4G2OqbYdH6g9+lwECLsUFRTe16mULivIoBvZmjh4N9sY9EE2udQNdgFu&#10;KjmOoi9psOSwUGBN64Ky+/FhFHx32K2SeNPu7rf183r63F92MSn1PuxXMxCeev8ffrV/tIJkm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7Y/03FAAAA3AAA&#10;AA8AAAAAAAAAAAAAAAAAqgIAAGRycy9kb3ducmV2LnhtbFBLBQYAAAAABAAEAPoAAACcAwAAAAA=&#10;">
                  <v:shape id="Freeform 1209" o:spid="_x0000_s1028" style="position:absolute;left:1134;top:507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5Aq8UA&#10;AADcAAAADwAAAGRycy9kb3ducmV2LnhtbESPQWvCQBSE74X+h+UVvNVNaysmdROKIHgpWNMK3h7Z&#10;100w+zZktyb+e1cQPA4z8w2zLEbbihP1vnGs4GWagCCunG7YKPgp188LED4ga2wdk4IzeSjyx4cl&#10;ZtoN/E2nXTAiQthnqKAOocuk9FVNFv3UdcTR+3O9xRBlb6TucYhw28rXJJlLiw3HhRo7WtVUHXf/&#10;VoEbSvO1ev9t9m2yT1PT8WF7nCk1eRo/P0AEGsM9fGtvtIJZ+gbXM/EIy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zkCrxQAAANwAAAAPAAAAAAAAAAAAAAAAAJgCAABkcnMv&#10;ZG93bnJldi54bWxQSwUGAAAAAAQABAD1AAAAigMAAAAA&#10;" path="m,l,386r2,l2,2,,xe" fillcolor="black" stroked="f">
                    <v:path arrowok="t" o:connecttype="custom" o:connectlocs="0,507;0,893;2,893;2,509;0,507" o:connectangles="0,0,0,0,0"/>
                  </v:shape>
                  <v:group id="Group 1195" o:spid="_x0000_s1029" style="position:absolute;left:1134;top:895;width:2;height:388" coordorigin="1134,895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  <v:shape id="Freeform 1208" o:spid="_x0000_s1030" style="position:absolute;left:1134;top:895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g8cA&#10;AADcAAAADwAAAGRycy9kb3ducmV2LnhtbESPT0vDQBTE74LfYXmCt3ajQv/EbItYCh700FSsvb1m&#10;X7LR7NuQXZP47d1CweMwM79hsvVoG9FT52vHCu6mCQjiwumaKwXv++1kAcIHZI2NY1LwSx7Wq+ur&#10;DFPtBt5Rn4dKRAj7FBWYENpUSl8YsuinriWOXuk6iyHKrpK6wyHCbSPvk2QmLdYcFwy29Gyo+M5/&#10;rAJ5yo+v/eHYvI3Dx6asP+f+y5yUur0Znx5BBBrDf/jSftEKHpYzOJ+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cMx4PHAAAA3AAAAA8AAAAAAAAAAAAAAAAAmAIAAGRy&#10;cy9kb3ducmV2LnhtbFBLBQYAAAAABAAEAPUAAACMAwAAAAA=&#10;" path="m,l,388r2,-2l2,2,,xe" fillcolor="black" stroked="f">
                      <v:path arrowok="t" o:connecttype="custom" o:connectlocs="0,895;0,1283;2,1281;2,897;0,895" o:connectangles="0,0,0,0,0"/>
                    </v:shape>
                    <v:group id="Group 1196" o:spid="_x0000_s1031" style="position:absolute;left:1134;top:1281;width:2;height:390" coordorigin="1134,1281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    <v:shape id="Freeform 1207" o:spid="_x0000_s1032" style="position:absolute;left:1134;top:1281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2YUsIA&#10;AADcAAAADwAAAGRycy9kb3ducmV2LnhtbERPz2vCMBS+D/wfwhvsMjR1gnOdUUQ28bBLM8Xro3k2&#10;Zc1LaWKt/705CDt+fL+X68E1oqcu1J4VTCcZCOLSm5orBYff7/ECRIjIBhvPpOBGAdar0dMSc+Ov&#10;XFCvYyVSCIccFdgY21zKUFpyGCa+JU7c2XcOY4JdJU2H1xTuGvmWZXPpsObUYLGlraXyT1+cgl3/&#10;/rMtC036tMDz1/y1OGbaKvXyPGw+QUQa4r/44d4bBbOPtDadSUdAr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LZhSwgAAANwAAAAPAAAAAAAAAAAAAAAAAJgCAABkcnMvZG93&#10;bnJldi54bWxQSwUGAAAAAAQABAD1AAAAhwMAAAAA&#10;" path="m,l,390r2,-2l2,2,,xe" fillcolor="black" stroked="f">
                        <v:path arrowok="t" o:connecttype="custom" o:connectlocs="0,1281;0,1671;2,1669;2,1283;0,1281" o:connectangles="0,0,0,0,0"/>
                      </v:shape>
                      <v:group id="Group 1197" o:spid="_x0000_s1033" style="position:absolute;left:1134;top:1669;width:2;height:390" coordorigin="1134,1669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      <v:shape id="Freeform 1206" o:spid="_x0000_s1034" style="position:absolute;left:1134;top:1669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vMtsIA&#10;AADcAAAADwAAAGRycy9kb3ducmV2LnhtbERPz2vCMBS+D/Y/hCfsMjRxDCfVKEPc2MFL48Tro3k2&#10;xealNFnt/vvlMPD48f1eb0ffioH62ATWMJ8pEMRVsA3XGr6PH9MliJiQLbaBScMvRdhuHh/WWNhw&#10;45IGk2qRQzgWqMGl1BVSxsqRxzgLHXHmLqH3mDLsa2l7vOVw38oXpRbSY8O5wWFHO0fV1fx4DZ/D&#10;22FXlYbMeYmX/eK5PCnjtH6ajO8rEInGdBf/u7+shleV5+cz+Qj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+8y2wgAAANwAAAAPAAAAAAAAAAAAAAAAAJgCAABkcnMvZG93&#10;bnJldi54bWxQSwUGAAAAAAQABAD1AAAAhwMAAAAA&#10;" path="m,l,390r2,-2l2,2,,xe" fillcolor="black" stroked="f">
                          <v:path arrowok="t" o:connecttype="custom" o:connectlocs="0,1669;0,2059;2,2057;2,1671;0,1669" o:connectangles="0,0,0,0,0"/>
                        </v:shape>
                        <v:group id="Group 1198" o:spid="_x0000_s1035" style="position:absolute;left:1134;top:2057;width:2;height:390" coordorigin="1134,2057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        <v:shape id="Freeform 1205" o:spid="_x0000_s1036" style="position:absolute;left:1134;top:2057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X3WsUA&#10;AADcAAAADwAAAGRycy9kb3ducmV2LnhtbESPQWsCMRSE74X+h/CEXkpNKmJlNUqRtnjwsrHF62Pz&#10;3CxuXpZNum7/fSMUehxm5htmvR19KwbqYxNYw/NUgSCugm241vB5fH9agogJ2WIbmDT8UITt5v5u&#10;jYUNVy5pMKkWGcKxQA0upa6QMlaOPMZp6Iizdw69x5RlX0vb4zXDfStnSi2kx4bzgsOOdo6qi/n2&#10;Gj6Gl8OuKg2Z0xLPb4vH8ksZp/XDZHxdgUg0pv/wX3tvNczVDG5n8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ZfdaxQAAANwAAAAPAAAAAAAAAAAAAAAAAJgCAABkcnMv&#10;ZG93bnJldi54bWxQSwUGAAAAAAQABAD1AAAAigMAAAAA&#10;" path="m,l,390r2,-2l2,2,,xe" fillcolor="black" stroked="f">
                            <v:path arrowok="t" o:connecttype="custom" o:connectlocs="0,2057;0,2447;2,2445;2,2059;0,2057" o:connectangles="0,0,0,0,0"/>
                          </v:shape>
                          <v:group id="Group 1199" o:spid="_x0000_s1037" style="position:absolute;left:1134;top:2445;width:2;height:390" coordorigin="1134,2445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          <v:shape id="Freeform 1204" o:spid="_x0000_s1038" style="position:absolute;left:1134;top:2445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DKtcUA&#10;AADcAAAADwAAAGRycy9kb3ducmV2LnhtbESPQWsCMRSE70L/Q3gFL1ITRaxsjVLElh562djS62Pz&#10;3CzdvCybdN3++6YgeBxm5htmux99KwbqYxNYw2KuQBBXwTZca/g4vTxsQMSEbLENTBp+KcJ+dzfZ&#10;YmHDhUsaTKpFhnAsUINLqSukjJUjj3EeOuLsnUPvMWXZ19L2eMlw38qlUmvpseG84LCjg6Pq2/x4&#10;Da/D4/uhKg2Zrw2ej+tZ+amM03p6Pz4/gUg0plv42n6zGlZqBf9n8hGQu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wMq1xQAAANwAAAAPAAAAAAAAAAAAAAAAAJgCAABkcnMv&#10;ZG93bnJldi54bWxQSwUGAAAAAAQABAD1AAAAigMAAAAA&#10;" path="m,l,390r2,-2l2,2,,xe" fillcolor="black" stroked="f">
                              <v:path arrowok="t" o:connecttype="custom" o:connectlocs="0,2445;0,2835;2,2833;2,2447;0,2445" o:connectangles="0,0,0,0,0"/>
                            </v:shape>
                            <v:group id="Group 1200" o:spid="_x0000_s1039" style="position:absolute;left:1134;top:2833;width:2;height:390" coordorigin="1134,2833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            <v:shape id="Freeform 1203" o:spid="_x0000_s1040" style="position:absolute;left:1134;top:2833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F7xWcQA&#10;AADcAAAADwAAAGRycy9kb3ducmV2LnhtbESPQUvEMBSE74L/ITzBi+wmitSl2+wii4oHL43KXh/N&#10;a1O2eSlN7NZ/bwTB4zAz3zDVfvGDmGmKfWANt2sFgrgJtudOw8f782oDIiZki0Ng0vBNEfa7y4sK&#10;SxvOXNNsUicyhGOJGlxKYyllbBx5jOswEmevDZPHlOXUSTvhOcP9IO+UKqTHnvOCw5EOjpqT+fIa&#10;XuaHt0NTGzLHDbZPxU39qYzT+vpqedyCSLSk//Bf+9VquFcF/J7JR0D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e8VnEAAAA3AAAAA8AAAAAAAAAAAAAAAAAmAIAAGRycy9k&#10;b3ducmV2LnhtbFBLBQYAAAAABAAEAPUAAACJAwAAAAA=&#10;" path="m,l,390r2,-2l2,2,,xe" fillcolor="black" stroked="f">
                                <v:path arrowok="t" o:connecttype="custom" o:connectlocs="0,2833;0,3223;2,3221;2,2835;0,2833" o:connectangles="0,0,0,0,0"/>
                              </v:shape>
                              <v:group id="Group 1201" o:spid="_x0000_s1041" style="position:absolute;left:1134;top:3221;width:2;height:390" coordorigin="1134,3221" coordsize="2,3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              <v:shape id="Freeform 1202" o:spid="_x0000_s1042" style="position:absolute;left:1134;top:3221;width:2;height:390;visibility:visible;mso-wrap-style:square;v-text-anchor:top" coordsize="2,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3AsMIA&#10;AADcAAAADwAAAGRycy9kb3ducmV2LnhtbERPz2vCMBS+D/Y/hCfsMjRxDCfVKEPc2MFL48Tro3k2&#10;xealNFnt/vvlMPD48f1eb0ffioH62ATWMJ8pEMRVsA3XGr6PH9MliJiQLbaBScMvRdhuHh/WWNhw&#10;45IGk2qRQzgWqMGl1BVSxsqRxzgLHXHmLqH3mDLsa2l7vOVw38oXpRbSY8O5wWFHO0fV1fx4DZ/D&#10;22FXlYbMeYmX/eK5PCnjtH6ajO8rEInGdBf/u7+shleV1+Yz+QjI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jcCwwgAAANwAAAAPAAAAAAAAAAAAAAAAAJgCAABkcnMvZG93&#10;bnJldi54bWxQSwUGAAAAAAQABAD1AAAAhwMAAAAA&#10;" path="m,l,390r2,-2l2,2,,xe" fillcolor="black" stroked="f">
                                  <v:path arrowok="t" o:connecttype="custom" o:connectlocs="0,3221;0,3611;2,3609;2,3223;0,3221" o:connectangles="0,0,0,0,0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E655610" wp14:editId="70A39062">
                <wp:simplePos x="0" y="0"/>
                <wp:positionH relativeFrom="page">
                  <wp:posOffset>1354455</wp:posOffset>
                </wp:positionH>
                <wp:positionV relativeFrom="paragraph">
                  <wp:posOffset>321310</wp:posOffset>
                </wp:positionV>
                <wp:extent cx="2540" cy="1971040"/>
                <wp:effectExtent l="1905" t="635" r="5080" b="0"/>
                <wp:wrapNone/>
                <wp:docPr id="375" name="Group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1971040"/>
                          <a:chOff x="2133" y="506"/>
                          <a:chExt cx="4" cy="3104"/>
                        </a:xfrm>
                      </wpg:grpSpPr>
                      <wpg:grpSp>
                        <wpg:cNvPr id="376" name="Group 1177"/>
                        <wpg:cNvGrpSpPr>
                          <a:grpSpLocks/>
                        </wpg:cNvGrpSpPr>
                        <wpg:grpSpPr bwMode="auto">
                          <a:xfrm>
                            <a:off x="2134" y="507"/>
                            <a:ext cx="2" cy="386"/>
                            <a:chOff x="2134" y="507"/>
                            <a:chExt cx="2" cy="386"/>
                          </a:xfrm>
                        </wpg:grpSpPr>
                        <wps:wsp>
                          <wps:cNvPr id="377" name="Freeform 1192"/>
                          <wps:cNvSpPr>
                            <a:spLocks/>
                          </wps:cNvSpPr>
                          <wps:spPr bwMode="auto">
                            <a:xfrm>
                              <a:off x="2134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2134 2134"/>
                                <a:gd name="T1" fmla="*/ T0 w 2"/>
                                <a:gd name="T2" fmla="+- 0 507 507"/>
                                <a:gd name="T3" fmla="*/ 507 h 386"/>
                                <a:gd name="T4" fmla="+- 0 2134 2134"/>
                                <a:gd name="T5" fmla="*/ T4 w 2"/>
                                <a:gd name="T6" fmla="+- 0 893 507"/>
                                <a:gd name="T7" fmla="*/ 893 h 386"/>
                                <a:gd name="T8" fmla="+- 0 2136 2134"/>
                                <a:gd name="T9" fmla="*/ T8 w 2"/>
                                <a:gd name="T10" fmla="+- 0 893 507"/>
                                <a:gd name="T11" fmla="*/ 893 h 386"/>
                                <a:gd name="T12" fmla="+- 0 2136 2134"/>
                                <a:gd name="T13" fmla="*/ T12 w 2"/>
                                <a:gd name="T14" fmla="+- 0 509 507"/>
                                <a:gd name="T15" fmla="*/ 509 h 386"/>
                                <a:gd name="T16" fmla="+- 0 2134 2134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78" name="Group 1178"/>
                          <wpg:cNvGrpSpPr>
                            <a:grpSpLocks/>
                          </wpg:cNvGrpSpPr>
                          <wpg:grpSpPr bwMode="auto">
                            <a:xfrm>
                              <a:off x="2134" y="895"/>
                              <a:ext cx="2" cy="386"/>
                              <a:chOff x="2134" y="895"/>
                              <a:chExt cx="2" cy="386"/>
                            </a:xfrm>
                          </wpg:grpSpPr>
                          <wps:wsp>
                            <wps:cNvPr id="379" name="Freeform 1191"/>
                            <wps:cNvSpPr>
                              <a:spLocks/>
                            </wps:cNvSpPr>
                            <wps:spPr bwMode="auto">
                              <a:xfrm>
                                <a:off x="2134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2134 2134"/>
                                  <a:gd name="T1" fmla="*/ T0 w 2"/>
                                  <a:gd name="T2" fmla="+- 0 895 895"/>
                                  <a:gd name="T3" fmla="*/ 895 h 386"/>
                                  <a:gd name="T4" fmla="+- 0 2134 2134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2136 2134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2136 2134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2134 2134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80" name="Group 11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34" y="1281"/>
                                <a:ext cx="2" cy="388"/>
                                <a:chOff x="2134" y="1281"/>
                                <a:chExt cx="2" cy="388"/>
                              </a:xfrm>
                            </wpg:grpSpPr>
                            <wps:wsp>
                              <wps:cNvPr id="381" name="Freeform 119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134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2134 2134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2134 2134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2136 2134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2136 2134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2134 2134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2" name="Group 118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34" y="1669"/>
                                  <a:ext cx="2" cy="388"/>
                                  <a:chOff x="2134" y="1669"/>
                                  <a:chExt cx="2" cy="388"/>
                                </a:xfrm>
                              </wpg:grpSpPr>
                              <wps:wsp>
                                <wps:cNvPr id="383" name="Freeform 118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2134" y="1669"/>
                                    <a:ext cx="2" cy="388"/>
                                  </a:xfrm>
                                  <a:custGeom>
                                    <a:avLst/>
                                    <a:gdLst>
                                      <a:gd name="T0" fmla="+- 0 2134 2134"/>
                                      <a:gd name="T1" fmla="*/ T0 w 2"/>
                                      <a:gd name="T2" fmla="+- 0 1669 1669"/>
                                      <a:gd name="T3" fmla="*/ 1669 h 388"/>
                                      <a:gd name="T4" fmla="+- 0 2134 2134"/>
                                      <a:gd name="T5" fmla="*/ T4 w 2"/>
                                      <a:gd name="T6" fmla="+- 0 2057 1669"/>
                                      <a:gd name="T7" fmla="*/ 2057 h 388"/>
                                      <a:gd name="T8" fmla="+- 0 2136 2134"/>
                                      <a:gd name="T9" fmla="*/ T8 w 2"/>
                                      <a:gd name="T10" fmla="+- 0 2057 1669"/>
                                      <a:gd name="T11" fmla="*/ 2057 h 388"/>
                                      <a:gd name="T12" fmla="+- 0 2136 2134"/>
                                      <a:gd name="T13" fmla="*/ T12 w 2"/>
                                      <a:gd name="T14" fmla="+- 0 1671 1669"/>
                                      <a:gd name="T15" fmla="*/ 1671 h 388"/>
                                      <a:gd name="T16" fmla="+- 0 2134 2134"/>
                                      <a:gd name="T17" fmla="*/ T16 w 2"/>
                                      <a:gd name="T18" fmla="+- 0 1669 1669"/>
                                      <a:gd name="T19" fmla="*/ 1669 h 38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88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84" name="Group 118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34" y="2057"/>
                                    <a:ext cx="2" cy="388"/>
                                    <a:chOff x="2134" y="2057"/>
                                    <a:chExt cx="2" cy="388"/>
                                  </a:xfrm>
                                </wpg:grpSpPr>
                                <wps:wsp>
                                  <wps:cNvPr id="385" name="Freeform 1188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134" y="2057"/>
                                      <a:ext cx="2" cy="388"/>
                                    </a:xfrm>
                                    <a:custGeom>
                                      <a:avLst/>
                                      <a:gdLst>
                                        <a:gd name="T0" fmla="+- 0 2134 2134"/>
                                        <a:gd name="T1" fmla="*/ T0 w 2"/>
                                        <a:gd name="T2" fmla="+- 0 2057 2057"/>
                                        <a:gd name="T3" fmla="*/ 2057 h 388"/>
                                        <a:gd name="T4" fmla="+- 0 2134 2134"/>
                                        <a:gd name="T5" fmla="*/ T4 w 2"/>
                                        <a:gd name="T6" fmla="+- 0 2445 2057"/>
                                        <a:gd name="T7" fmla="*/ 2445 h 388"/>
                                        <a:gd name="T8" fmla="+- 0 2136 2134"/>
                                        <a:gd name="T9" fmla="*/ T8 w 2"/>
                                        <a:gd name="T10" fmla="+- 0 2445 2057"/>
                                        <a:gd name="T11" fmla="*/ 2445 h 388"/>
                                        <a:gd name="T12" fmla="+- 0 2136 2134"/>
                                        <a:gd name="T13" fmla="*/ T12 w 2"/>
                                        <a:gd name="T14" fmla="+- 0 2059 2057"/>
                                        <a:gd name="T15" fmla="*/ 2059 h 388"/>
                                        <a:gd name="T16" fmla="+- 0 2134 2134"/>
                                        <a:gd name="T17" fmla="*/ T16 w 2"/>
                                        <a:gd name="T18" fmla="+- 0 2057 2057"/>
                                        <a:gd name="T19" fmla="*/ 2057 h 388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8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86" name="Group 118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134" y="2445"/>
                                      <a:ext cx="2" cy="388"/>
                                      <a:chOff x="2134" y="2445"/>
                                      <a:chExt cx="2" cy="388"/>
                                    </a:xfrm>
                                  </wpg:grpSpPr>
                                  <wps:wsp>
                                    <wps:cNvPr id="387" name="Freeform 1187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134" y="2445"/>
                                        <a:ext cx="2" cy="388"/>
                                      </a:xfrm>
                                      <a:custGeom>
                                        <a:avLst/>
                                        <a:gdLst>
                                          <a:gd name="T0" fmla="+- 0 2134 2134"/>
                                          <a:gd name="T1" fmla="*/ T0 w 2"/>
                                          <a:gd name="T2" fmla="+- 0 2445 2445"/>
                                          <a:gd name="T3" fmla="*/ 2445 h 388"/>
                                          <a:gd name="T4" fmla="+- 0 2134 2134"/>
                                          <a:gd name="T5" fmla="*/ T4 w 2"/>
                                          <a:gd name="T6" fmla="+- 0 2833 2445"/>
                                          <a:gd name="T7" fmla="*/ 2833 h 388"/>
                                          <a:gd name="T8" fmla="+- 0 2136 2134"/>
                                          <a:gd name="T9" fmla="*/ T8 w 2"/>
                                          <a:gd name="T10" fmla="+- 0 2833 2445"/>
                                          <a:gd name="T11" fmla="*/ 2833 h 388"/>
                                          <a:gd name="T12" fmla="+- 0 2136 2134"/>
                                          <a:gd name="T13" fmla="*/ T12 w 2"/>
                                          <a:gd name="T14" fmla="+- 0 2447 2445"/>
                                          <a:gd name="T15" fmla="*/ 2447 h 388"/>
                                          <a:gd name="T16" fmla="+- 0 2134 2134"/>
                                          <a:gd name="T17" fmla="*/ T16 w 2"/>
                                          <a:gd name="T18" fmla="+- 0 2445 2445"/>
                                          <a:gd name="T19" fmla="*/ 2445 h 388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88" name="Group 118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34" y="2833"/>
                                        <a:ext cx="2" cy="388"/>
                                        <a:chOff x="2134" y="2833"/>
                                        <a:chExt cx="2" cy="388"/>
                                      </a:xfrm>
                                    </wpg:grpSpPr>
                                    <wps:wsp>
                                      <wps:cNvPr id="389" name="Freeform 1186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2134" y="2833"/>
                                          <a:ext cx="2" cy="3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2134 2134"/>
                                            <a:gd name="T1" fmla="*/ T0 w 2"/>
                                            <a:gd name="T2" fmla="+- 0 2833 2833"/>
                                            <a:gd name="T3" fmla="*/ 2833 h 388"/>
                                            <a:gd name="T4" fmla="+- 0 2134 2134"/>
                                            <a:gd name="T5" fmla="*/ T4 w 2"/>
                                            <a:gd name="T6" fmla="+- 0 3221 2833"/>
                                            <a:gd name="T7" fmla="*/ 3221 h 388"/>
                                            <a:gd name="T8" fmla="+- 0 2136 2134"/>
                                            <a:gd name="T9" fmla="*/ T8 w 2"/>
                                            <a:gd name="T10" fmla="+- 0 3221 2833"/>
                                            <a:gd name="T11" fmla="*/ 3221 h 388"/>
                                            <a:gd name="T12" fmla="+- 0 2136 2134"/>
                                            <a:gd name="T13" fmla="*/ T12 w 2"/>
                                            <a:gd name="T14" fmla="+- 0 2835 2833"/>
                                            <a:gd name="T15" fmla="*/ 2835 h 388"/>
                                            <a:gd name="T16" fmla="+- 0 2134 2134"/>
                                            <a:gd name="T17" fmla="*/ T16 w 2"/>
                                            <a:gd name="T18" fmla="+- 0 2833 2833"/>
                                            <a:gd name="T19" fmla="*/ 2833 h 3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90" name="Group 118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134" y="3221"/>
                                          <a:ext cx="2" cy="388"/>
                                          <a:chOff x="2134" y="3221"/>
                                          <a:chExt cx="2" cy="388"/>
                                        </a:xfrm>
                                      </wpg:grpSpPr>
                                      <wps:wsp>
                                        <wps:cNvPr id="391" name="Freeform 1185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134" y="3221"/>
                                            <a:ext cx="2" cy="38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2134 2134"/>
                                              <a:gd name="T1" fmla="*/ T0 w 2"/>
                                              <a:gd name="T2" fmla="+- 0 3221 3221"/>
                                              <a:gd name="T3" fmla="*/ 3221 h 388"/>
                                              <a:gd name="T4" fmla="+- 0 2134 2134"/>
                                              <a:gd name="T5" fmla="*/ T4 w 2"/>
                                              <a:gd name="T6" fmla="+- 0 3609 3221"/>
                                              <a:gd name="T7" fmla="*/ 3609 h 388"/>
                                              <a:gd name="T8" fmla="+- 0 2136 2134"/>
                                              <a:gd name="T9" fmla="*/ T8 w 2"/>
                                              <a:gd name="T10" fmla="+- 0 3609 3221"/>
                                              <a:gd name="T11" fmla="*/ 3609 h 388"/>
                                              <a:gd name="T12" fmla="+- 0 2136 2134"/>
                                              <a:gd name="T13" fmla="*/ T12 w 2"/>
                                              <a:gd name="T14" fmla="+- 0 3223 3221"/>
                                              <a:gd name="T15" fmla="*/ 3223 h 388"/>
                                              <a:gd name="T16" fmla="+- 0 2134 2134"/>
                                              <a:gd name="T17" fmla="*/ T16 w 2"/>
                                              <a:gd name="T18" fmla="+- 0 3221 3221"/>
                                              <a:gd name="T19" fmla="*/ 3221 h 38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8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88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299163" id="Group 1176" o:spid="_x0000_s1026" style="position:absolute;margin-left:106.65pt;margin-top:25.3pt;width:.2pt;height:155.2pt;z-index:-251652096;mso-position-horizontal-relative:page" coordorigin="2133,506" coordsize="4,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">
                <v:group id="Group 1177" o:spid="_x0000_s1027" style="position:absolute;left:2134;top:507;width:2;height:386" coordorigin="2134,507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<v:shape id="Freeform 1192" o:spid="_x0000_s1028" style="position:absolute;left:2134;top:507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A4JsQA&#10;AADcAAAADwAAAGRycy9kb3ducmV2LnhtbESPT4vCMBTE78J+h/AWvGm6irpWoyyC4EXwz66wt0fz&#10;TIvNS2mird/eCILHYWZ+w8yXrS3FjWpfOFbw1U9AEGdOF2wU/B7XvW8QPiBrLB2Tgjt5WC4+OnNM&#10;tWt4T7dDMCJC2KeoIA+hSqX0WU4Wfd9VxNE7u9piiLI2UtfYRLgt5SBJxtJiwXEhx4pWOWWXw9Uq&#10;cM3RbFejv+JUJqfp1FT8v7sMlep+tj8zEIHa8A6/2hutYDiZwPN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QOCbEAAAA3AAAAA8AAAAAAAAAAAAAAAAAmAIAAGRycy9k&#10;b3ducmV2LnhtbFBLBQYAAAAABAAEAPUAAACJAwAAAAA=&#10;" path="m,l,386r2,l2,2,,xe" fillcolor="black" stroked="f">
                    <v:path arrowok="t" o:connecttype="custom" o:connectlocs="0,507;0,893;2,893;2,509;0,507" o:connectangles="0,0,0,0,0"/>
                  </v:shape>
                  <v:group id="Group 1178" o:spid="_x0000_s1029" style="position:absolute;left:2134;top:895;width:2;height:386" coordorigin="2134,895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  <v:shape id="Freeform 1191" o:spid="_x0000_s1030" style="position:absolute;left:2134;top:895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MJz8UA&#10;AADcAAAADwAAAGRycy9kb3ducmV2LnhtbESPQWvCQBSE74X+h+UVvNVNK60mdROKIHgpWNMK3h7Z&#10;100w+zZktyb+e1cQPA4z8w2zLEbbihP1vnGs4GWagCCunG7YKPgp188LED4ga2wdk4IzeSjyx4cl&#10;ZtoN/E2nXTAiQthnqKAOocuk9FVNFv3UdcTR+3O9xRBlb6TucYhw28rXJHmXFhuOCzV2tKqpOu7+&#10;rQI3lOZr9fbb7Ntkn6am48P2OFNq8jR+foAINIZ7+NbeaAWzeQrXM/EIy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wwnPxQAAANwAAAAPAAAAAAAAAAAAAAAAAJgCAABkcnMv&#10;ZG93bnJldi54bWxQSwUGAAAAAAQABAD1AAAAigMAAAAA&#10;" path="m,l,386r2,l2,2,,xe" fillcolor="black" stroked="f">
                      <v:path arrowok="t" o:connecttype="custom" o:connectlocs="0,895;0,1281;2,1281;2,897;0,895" o:connectangles="0,0,0,0,0"/>
                    </v:shape>
                    <v:group id="Group 1179" o:spid="_x0000_s1031" style="position:absolute;left:2134;top:1281;width:2;height:388" coordorigin="2134,128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P35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vT9+fCAAAA3AAAAA8A&#10;AAAAAAAAAAAAAAAAqgIAAGRycy9kb3ducmV2LnhtbFBLBQYAAAAABAAEAPoAAACZAwAAAAA=&#10;">
                      <v:shape id="Freeform 1190" o:spid="_x0000_s1032" style="position:absolute;left:2134;top:128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zJKscA&#10;AADcAAAADwAAAGRycy9kb3ducmV2LnhtbESPT2vCQBTE7wW/w/KE3urGFlqJriIWwUN7aBT/3J7Z&#10;ZzaafRuy2yT99t1CweMwM79hZoveVqKlxpeOFYxHCQji3OmSCwW77fppAsIHZI2VY1LwQx4W88HD&#10;DFPtOv6iNguFiBD2KSowIdSplD43ZNGPXE0cvYtrLIYom0LqBrsIt5V8TpJXabHkuGCwppWh/JZ9&#10;WwXynJ0+2sOp+uy7/fulPL75qzkr9Tjsl1MQgfpwD/+3N1rBy2QMf2fiEZ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08ySrHAAAA3AAAAA8AAAAAAAAAAAAAAAAAmAIAAGRy&#10;cy9kb3ducmV2LnhtbFBLBQYAAAAABAAEAPUAAACMAwAAAAA=&#10;" path="m,l,388r2,l2,2,,xe" fillcolor="black" stroked="f">
                        <v:path arrowok="t" o:connecttype="custom" o:connectlocs="0,1281;0,1669;2,1669;2,1283;0,1281" o:connectangles="0,0,0,0,0"/>
                      </v:shape>
                      <v:group id="Group 1180" o:spid="_x0000_s1033" style="position:absolute;left:2134;top:1669;width:2;height:388" coordorigin="2134,1669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E3MC8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skw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TcwLxgAAANwA&#10;AAAPAAAAAAAAAAAAAAAAAKoCAABkcnMvZG93bnJldi54bWxQSwUGAAAAAAQABAD6AAAAnQMAAAAA&#10;">
                        <v:shape id="Freeform 1189" o:spid="_x0000_s1034" style="position:absolute;left:2134;top:1669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LyxscA&#10;AADcAAAADwAAAGRycy9kb3ducmV2LnhtbESPT2vCQBTE70K/w/IKvemmClaiq4gi9FAPjcU/t2f2&#10;mY3Nvg3ZbZJ++26h0OMwM79hFqveVqKlxpeOFTyPEhDEudMlFwo+DrvhDIQPyBorx6Tgmzyslg+D&#10;BabadfxObRYKESHsU1RgQqhTKX1uyKIfuZo4ejfXWAxRNoXUDXYRbis5TpKptFhyXDBY08ZQ/pl9&#10;WQXyml3e2tOl2vfdcXsrzy/+bq5KPT326zmIQH34D/+1X7WCyWwCv2fiE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i8sbHAAAA3AAAAA8AAAAAAAAAAAAAAAAAmAIAAGRy&#10;cy9kb3ducmV2LnhtbFBLBQYAAAAABAAEAPUAAACMAwAAAAA=&#10;" path="m,l,388r2,l2,2,,xe" fillcolor="black" stroked="f">
                          <v:path arrowok="t" o:connecttype="custom" o:connectlocs="0,1669;0,2057;2,2057;2,1671;0,1669" o:connectangles="0,0,0,0,0"/>
                        </v:shape>
                        <v:group id="Group 1181" o:spid="_x0000_s1035" style="position:absolute;left:2134;top:2057;width:2;height:388" coordorigin="2134,2057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jx5M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Z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06PHkxgAAANwA&#10;AAAPAAAAAAAAAAAAAAAAAKoCAABkcnMvZG93bnJldi54bWxQSwUGAAAAAAQABAD6AAAAnQMAAAAA&#10;">
                          <v:shape id="Freeform 1188" o:spid="_x0000_s1036" style="position:absolute;left:2134;top:2057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fPKccA&#10;AADcAAAADwAAAGRycy9kb3ducmV2LnhtbESPQWvCQBSE7wX/w/IEb3XTFqukriKWgod6aCxVb8/s&#10;M5s2+zZkt0n8965Q6HGYmW+Y+bK3lWip8aVjBQ/jBARx7nTJhYLP3dv9DIQPyBorx6TgQh6Wi8Hd&#10;HFPtOv6gNguFiBD2KSowIdSplD43ZNGPXU0cvbNrLIYom0LqBrsIt5V8TJJnabHkuGCwprWh/Cf7&#10;tQrkKTu+t/tjte27r9dzeZj6b3NSajTsVy8gAvXhP/zX3mgFT7MJ3M7EI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IHzynHAAAA3AAAAA8AAAAAAAAAAAAAAAAAmAIAAGRy&#10;cy9kb3ducmV2LnhtbFBLBQYAAAAABAAEAPUAAACMAwAAAAA=&#10;" path="m,l,388r2,l2,2,,xe" fillcolor="black" stroked="f">
                            <v:path arrowok="t" o:connecttype="custom" o:connectlocs="0,2057;0,2445;2,2445;2,2059;0,2057" o:connectangles="0,0,0,0,0"/>
                          </v:shape>
                          <v:group id="Group 1182" o:spid="_x0000_s1037" style="position:absolute;left:2134;top:2445;width:2;height:388" coordorigin="2134,2445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          <v:shape id="Freeform 1187" o:spid="_x0000_s1038" style="position:absolute;left:2134;top:2445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n0xcYA&#10;AADcAAAADwAAAGRycy9kb3ducmV2LnhtbESPQWvCQBSE74L/YXmF3nRTC1WiqxRF6EEPjdLq7Zl9&#10;ZlOzb0N2m6T/vlsoeBxm5htmseptJVpqfOlYwdM4AUGcO11yoeB42I5mIHxA1lg5JgU/5GG1HA4W&#10;mGrX8Tu1WShEhLBPUYEJoU6l9Lkhi37sauLoXV1jMUTZFFI32EW4reQkSV6kxZLjgsGa1obyW/Zt&#10;FchLdt61n+dq33cfm2t5mvovc1Hq8aF/nYMI1Id7+L/9phU8z6bwdyYe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Zn0xcYAAADcAAAADwAAAAAAAAAAAAAAAACYAgAAZHJz&#10;L2Rvd25yZXYueG1sUEsFBgAAAAAEAAQA9QAAAIsDAAAAAA==&#10;" path="m,l,388r2,l2,2,,xe" fillcolor="black" stroked="f">
                              <v:path arrowok="t" o:connecttype="custom" o:connectlocs="0,2445;0,2833;2,2833;2,2447;0,2445" o:connectangles="0,0,0,0,0"/>
                            </v:shape>
                            <v:group id="Group 1183" o:spid="_x0000_s1039" style="position:absolute;left:2134;top:2833;width:2;height:388" coordorigin="2134,2833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aX74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t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Wl++HCAAAA3AAAAA8A&#10;AAAAAAAAAAAAAAAAqgIAAGRycy9kb3ducmV2LnhtbFBLBQYAAAAABAAEAPoAAACZAwAAAAA=&#10;">
                              <v:shape id="Freeform 1186" o:spid="_x0000_s1040" style="position:absolute;left:2134;top:2833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rFLMcA&#10;AADcAAAADwAAAGRycy9kb3ducmV2LnhtbESPQUvDQBSE74L/YXmCN7NRQduYbSmWggc9mIq1t9fs&#10;SzY2+zZk1yT+e7cg9DjMzDdMvpxsKwbqfeNYwW2SgiAunW64VvCx3dzMQPiArLF1TAp+ycNycXmR&#10;Y6bdyO80FKEWEcI+QwUmhC6T0peGLPrEdcTRq1xvMUTZ11L3OEa4beVdmj5Iiw3HBYMdPRsqj8WP&#10;VSAPxf512O3bt2n8XFfN16P/Ngelrq+m1ROIQFM4h//bL1rB/WwOpzPx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NKxSzHAAAA3AAAAA8AAAAAAAAAAAAAAAAAmAIAAGRy&#10;cy9kb3ducmV2LnhtbFBLBQYAAAAABAAEAPUAAACMAwAAAAA=&#10;" path="m,l,388r2,l2,2,,xe" fillcolor="black" stroked="f">
                                <v:path arrowok="t" o:connecttype="custom" o:connectlocs="0,2833;0,3221;2,3221;2,2835;0,2833" o:connectangles="0,0,0,0,0"/>
                              </v:shape>
                              <v:group id="Group 1184" o:spid="_x0000_s1041" style="position:absolute;left:2134;top:3221;width:2;height:388" coordorigin="2134,322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phOsIAAADcAAAADwAAAGRycy9kb3ducmV2LnhtbERPTYvCMBC9C/sfwizs&#10;TdOuKG7XKCKueBDBuiDehmZsi82kNLGt/94cBI+P9z1f9qYSLTWutKwgHkUgiDOrS84V/J/+hjMQ&#10;ziNrrCyTggc5WC4+BnNMtO34SG3qcxFC2CWooPC+TqR0WUEG3cjWxIG72sagD7DJpW6wC+Gmkt9R&#10;NJUGSw4NBda0Lii7pXejYNthtxrHm3Z/u64fl9PkcN7HpNTXZ7/6BeGp92/xy73TCsY/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4KYTrCAAAA3AAAAA8A&#10;AAAAAAAAAAAAAAAAqgIAAGRycy9kb3ducmV2LnhtbFBLBQYAAAAABAAEAPoAAACZAwAAAAA=&#10;">
                                <v:shape id="Freeform 1185" o:spid="_x0000_s1042" style="position:absolute;left:2134;top:322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Vf98cA&#10;AADcAAAADwAAAGRycy9kb3ducmV2LnhtbESPQWvCQBSE7wX/w/IEb3VjC1ZTVxFLwUM9NJZab8/s&#10;M5s2+zZkt0n8965Q6HGYmW+Yxaq3lWip8aVjBZNxAoI4d7rkQsHH/vV+BsIHZI2VY1JwIQ+r5eBu&#10;gal2Hb9Tm4VCRAj7FBWYEOpUSp8bsujHriaO3tk1FkOUTSF1g12E20o+JMlUWiw5LhisaWMo/8l+&#10;rQJ5yo5v7eFY7fru8+Vcfj35b3NSajTs188gAvXhP/zX3moFj/MJ3M7EI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jlX/fHAAAA3AAAAA8AAAAAAAAAAAAAAAAAmAIAAGRy&#10;cy9kb3ducmV2LnhtbFBLBQYAAAAABAAEAPUAAACMAwAAAAA=&#10;" path="m,l,388r2,l2,2,,xe" fillcolor="black" stroked="f">
                                  <v:path arrowok="t" o:connecttype="custom" o:connectlocs="0,3221;0,3609;2,3609;2,3223;0,3221" o:connectangles="0,0,0,0,0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DE6E102" wp14:editId="2D52E8AA">
                <wp:simplePos x="0" y="0"/>
                <wp:positionH relativeFrom="page">
                  <wp:posOffset>2379345</wp:posOffset>
                </wp:positionH>
                <wp:positionV relativeFrom="paragraph">
                  <wp:posOffset>321310</wp:posOffset>
                </wp:positionV>
                <wp:extent cx="2540" cy="1971040"/>
                <wp:effectExtent l="7620" t="635" r="8890" b="0"/>
                <wp:wrapNone/>
                <wp:docPr id="358" name="Group 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1971040"/>
                          <a:chOff x="3747" y="506"/>
                          <a:chExt cx="4" cy="3104"/>
                        </a:xfrm>
                      </wpg:grpSpPr>
                      <wpg:grpSp>
                        <wpg:cNvPr id="359" name="Group 1160"/>
                        <wpg:cNvGrpSpPr>
                          <a:grpSpLocks/>
                        </wpg:cNvGrpSpPr>
                        <wpg:grpSpPr bwMode="auto">
                          <a:xfrm>
                            <a:off x="3748" y="507"/>
                            <a:ext cx="2" cy="386"/>
                            <a:chOff x="3748" y="507"/>
                            <a:chExt cx="2" cy="386"/>
                          </a:xfrm>
                        </wpg:grpSpPr>
                        <wps:wsp>
                          <wps:cNvPr id="360" name="Freeform 1175"/>
                          <wps:cNvSpPr>
                            <a:spLocks/>
                          </wps:cNvSpPr>
                          <wps:spPr bwMode="auto">
                            <a:xfrm>
                              <a:off x="3748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3748 3748"/>
                                <a:gd name="T1" fmla="*/ T0 w 2"/>
                                <a:gd name="T2" fmla="+- 0 507 507"/>
                                <a:gd name="T3" fmla="*/ 507 h 386"/>
                                <a:gd name="T4" fmla="+- 0 3748 3748"/>
                                <a:gd name="T5" fmla="*/ T4 w 2"/>
                                <a:gd name="T6" fmla="+- 0 893 507"/>
                                <a:gd name="T7" fmla="*/ 893 h 386"/>
                                <a:gd name="T8" fmla="+- 0 3750 3748"/>
                                <a:gd name="T9" fmla="*/ T8 w 2"/>
                                <a:gd name="T10" fmla="+- 0 893 507"/>
                                <a:gd name="T11" fmla="*/ 893 h 386"/>
                                <a:gd name="T12" fmla="+- 0 3750 3748"/>
                                <a:gd name="T13" fmla="*/ T12 w 2"/>
                                <a:gd name="T14" fmla="+- 0 509 507"/>
                                <a:gd name="T15" fmla="*/ 509 h 386"/>
                                <a:gd name="T16" fmla="+- 0 3748 3748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61" name="Group 1161"/>
                          <wpg:cNvGrpSpPr>
                            <a:grpSpLocks/>
                          </wpg:cNvGrpSpPr>
                          <wpg:grpSpPr bwMode="auto">
                            <a:xfrm>
                              <a:off x="3748" y="895"/>
                              <a:ext cx="2" cy="386"/>
                              <a:chOff x="3748" y="895"/>
                              <a:chExt cx="2" cy="386"/>
                            </a:xfrm>
                          </wpg:grpSpPr>
                          <wps:wsp>
                            <wps:cNvPr id="362" name="Freeform 1174"/>
                            <wps:cNvSpPr>
                              <a:spLocks/>
                            </wps:cNvSpPr>
                            <wps:spPr bwMode="auto">
                              <a:xfrm>
                                <a:off x="3748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3748 3748"/>
                                  <a:gd name="T1" fmla="*/ T0 w 2"/>
                                  <a:gd name="T2" fmla="+- 0 895 895"/>
                                  <a:gd name="T3" fmla="*/ 895 h 386"/>
                                  <a:gd name="T4" fmla="+- 0 3748 3748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3750 3748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3750 3748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3748 3748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63" name="Group 11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8" y="1281"/>
                                <a:ext cx="2" cy="388"/>
                                <a:chOff x="3748" y="1281"/>
                                <a:chExt cx="2" cy="388"/>
                              </a:xfrm>
                            </wpg:grpSpPr>
                            <wps:wsp>
                              <wps:cNvPr id="364" name="Freeform 117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48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3748 3748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3748 3748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3750 3748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3750 3748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3748 3748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5" name="Group 11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748" y="1669"/>
                                  <a:ext cx="2" cy="388"/>
                                  <a:chOff x="3748" y="1669"/>
                                  <a:chExt cx="2" cy="388"/>
                                </a:xfrm>
                              </wpg:grpSpPr>
                              <wps:wsp>
                                <wps:cNvPr id="366" name="Freeform 117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48" y="1669"/>
                                    <a:ext cx="2" cy="388"/>
                                  </a:xfrm>
                                  <a:custGeom>
                                    <a:avLst/>
                                    <a:gdLst>
                                      <a:gd name="T0" fmla="+- 0 3748 3748"/>
                                      <a:gd name="T1" fmla="*/ T0 w 2"/>
                                      <a:gd name="T2" fmla="+- 0 1669 1669"/>
                                      <a:gd name="T3" fmla="*/ 1669 h 388"/>
                                      <a:gd name="T4" fmla="+- 0 3748 3748"/>
                                      <a:gd name="T5" fmla="*/ T4 w 2"/>
                                      <a:gd name="T6" fmla="+- 0 2057 1669"/>
                                      <a:gd name="T7" fmla="*/ 2057 h 388"/>
                                      <a:gd name="T8" fmla="+- 0 3750 3748"/>
                                      <a:gd name="T9" fmla="*/ T8 w 2"/>
                                      <a:gd name="T10" fmla="+- 0 2057 1669"/>
                                      <a:gd name="T11" fmla="*/ 2057 h 388"/>
                                      <a:gd name="T12" fmla="+- 0 3750 3748"/>
                                      <a:gd name="T13" fmla="*/ T12 w 2"/>
                                      <a:gd name="T14" fmla="+- 0 1671 1669"/>
                                      <a:gd name="T15" fmla="*/ 1671 h 388"/>
                                      <a:gd name="T16" fmla="+- 0 3748 3748"/>
                                      <a:gd name="T17" fmla="*/ T16 w 2"/>
                                      <a:gd name="T18" fmla="+- 0 1669 1669"/>
                                      <a:gd name="T19" fmla="*/ 1669 h 38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88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7" name="Group 11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748" y="2057"/>
                                    <a:ext cx="2" cy="388"/>
                                    <a:chOff x="3748" y="2057"/>
                                    <a:chExt cx="2" cy="388"/>
                                  </a:xfrm>
                                </wpg:grpSpPr>
                                <wps:wsp>
                                  <wps:cNvPr id="368" name="Freeform 117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748" y="2057"/>
                                      <a:ext cx="2" cy="388"/>
                                    </a:xfrm>
                                    <a:custGeom>
                                      <a:avLst/>
                                      <a:gdLst>
                                        <a:gd name="T0" fmla="+- 0 3748 3748"/>
                                        <a:gd name="T1" fmla="*/ T0 w 2"/>
                                        <a:gd name="T2" fmla="+- 0 2057 2057"/>
                                        <a:gd name="T3" fmla="*/ 2057 h 388"/>
                                        <a:gd name="T4" fmla="+- 0 3748 3748"/>
                                        <a:gd name="T5" fmla="*/ T4 w 2"/>
                                        <a:gd name="T6" fmla="+- 0 2445 2057"/>
                                        <a:gd name="T7" fmla="*/ 2445 h 388"/>
                                        <a:gd name="T8" fmla="+- 0 3750 3748"/>
                                        <a:gd name="T9" fmla="*/ T8 w 2"/>
                                        <a:gd name="T10" fmla="+- 0 2445 2057"/>
                                        <a:gd name="T11" fmla="*/ 2445 h 388"/>
                                        <a:gd name="T12" fmla="+- 0 3750 3748"/>
                                        <a:gd name="T13" fmla="*/ T12 w 2"/>
                                        <a:gd name="T14" fmla="+- 0 2059 2057"/>
                                        <a:gd name="T15" fmla="*/ 2059 h 388"/>
                                        <a:gd name="T16" fmla="+- 0 3748 3748"/>
                                        <a:gd name="T17" fmla="*/ T16 w 2"/>
                                        <a:gd name="T18" fmla="+- 0 2057 2057"/>
                                        <a:gd name="T19" fmla="*/ 2057 h 388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8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69" name="Group 116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3748" y="2445"/>
                                      <a:ext cx="2" cy="388"/>
                                      <a:chOff x="3748" y="2445"/>
                                      <a:chExt cx="2" cy="388"/>
                                    </a:xfrm>
                                  </wpg:grpSpPr>
                                  <wps:wsp>
                                    <wps:cNvPr id="370" name="Freeform 117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48" y="2445"/>
                                        <a:ext cx="2" cy="388"/>
                                      </a:xfrm>
                                      <a:custGeom>
                                        <a:avLst/>
                                        <a:gdLst>
                                          <a:gd name="T0" fmla="+- 0 3748 3748"/>
                                          <a:gd name="T1" fmla="*/ T0 w 2"/>
                                          <a:gd name="T2" fmla="+- 0 2445 2445"/>
                                          <a:gd name="T3" fmla="*/ 2445 h 388"/>
                                          <a:gd name="T4" fmla="+- 0 3748 3748"/>
                                          <a:gd name="T5" fmla="*/ T4 w 2"/>
                                          <a:gd name="T6" fmla="+- 0 2833 2445"/>
                                          <a:gd name="T7" fmla="*/ 2833 h 388"/>
                                          <a:gd name="T8" fmla="+- 0 3750 3748"/>
                                          <a:gd name="T9" fmla="*/ T8 w 2"/>
                                          <a:gd name="T10" fmla="+- 0 2833 2445"/>
                                          <a:gd name="T11" fmla="*/ 2833 h 388"/>
                                          <a:gd name="T12" fmla="+- 0 3750 3748"/>
                                          <a:gd name="T13" fmla="*/ T12 w 2"/>
                                          <a:gd name="T14" fmla="+- 0 2447 2445"/>
                                          <a:gd name="T15" fmla="*/ 2447 h 388"/>
                                          <a:gd name="T16" fmla="+- 0 3748 3748"/>
                                          <a:gd name="T17" fmla="*/ T16 w 2"/>
                                          <a:gd name="T18" fmla="+- 0 2445 2445"/>
                                          <a:gd name="T19" fmla="*/ 2445 h 388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71" name="Group 116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3748" y="2833"/>
                                        <a:ext cx="2" cy="388"/>
                                        <a:chOff x="3748" y="2833"/>
                                        <a:chExt cx="2" cy="388"/>
                                      </a:xfrm>
                                    </wpg:grpSpPr>
                                    <wps:wsp>
                                      <wps:cNvPr id="372" name="Freeform 1169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748" y="2833"/>
                                          <a:ext cx="2" cy="3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3748 3748"/>
                                            <a:gd name="T1" fmla="*/ T0 w 2"/>
                                            <a:gd name="T2" fmla="+- 0 2833 2833"/>
                                            <a:gd name="T3" fmla="*/ 2833 h 388"/>
                                            <a:gd name="T4" fmla="+- 0 3748 3748"/>
                                            <a:gd name="T5" fmla="*/ T4 w 2"/>
                                            <a:gd name="T6" fmla="+- 0 3221 2833"/>
                                            <a:gd name="T7" fmla="*/ 3221 h 388"/>
                                            <a:gd name="T8" fmla="+- 0 3750 3748"/>
                                            <a:gd name="T9" fmla="*/ T8 w 2"/>
                                            <a:gd name="T10" fmla="+- 0 3221 2833"/>
                                            <a:gd name="T11" fmla="*/ 3221 h 388"/>
                                            <a:gd name="T12" fmla="+- 0 3750 3748"/>
                                            <a:gd name="T13" fmla="*/ T12 w 2"/>
                                            <a:gd name="T14" fmla="+- 0 2835 2833"/>
                                            <a:gd name="T15" fmla="*/ 2835 h 388"/>
                                            <a:gd name="T16" fmla="+- 0 3748 3748"/>
                                            <a:gd name="T17" fmla="*/ T16 w 2"/>
                                            <a:gd name="T18" fmla="+- 0 2833 2833"/>
                                            <a:gd name="T19" fmla="*/ 2833 h 3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73" name="Group 116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748" y="3221"/>
                                          <a:ext cx="2" cy="388"/>
                                          <a:chOff x="3748" y="3221"/>
                                          <a:chExt cx="2" cy="388"/>
                                        </a:xfrm>
                                      </wpg:grpSpPr>
                                      <wps:wsp>
                                        <wps:cNvPr id="374" name="Freeform 1168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748" y="3221"/>
                                            <a:ext cx="2" cy="38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3748 3748"/>
                                              <a:gd name="T1" fmla="*/ T0 w 2"/>
                                              <a:gd name="T2" fmla="+- 0 3221 3221"/>
                                              <a:gd name="T3" fmla="*/ 3221 h 388"/>
                                              <a:gd name="T4" fmla="+- 0 3748 3748"/>
                                              <a:gd name="T5" fmla="*/ T4 w 2"/>
                                              <a:gd name="T6" fmla="+- 0 3609 3221"/>
                                              <a:gd name="T7" fmla="*/ 3609 h 388"/>
                                              <a:gd name="T8" fmla="+- 0 3750 3748"/>
                                              <a:gd name="T9" fmla="*/ T8 w 2"/>
                                              <a:gd name="T10" fmla="+- 0 3609 3221"/>
                                              <a:gd name="T11" fmla="*/ 3609 h 388"/>
                                              <a:gd name="T12" fmla="+- 0 3750 3748"/>
                                              <a:gd name="T13" fmla="*/ T12 w 2"/>
                                              <a:gd name="T14" fmla="+- 0 3223 3221"/>
                                              <a:gd name="T15" fmla="*/ 3223 h 388"/>
                                              <a:gd name="T16" fmla="+- 0 3748 3748"/>
                                              <a:gd name="T17" fmla="*/ T16 w 2"/>
                                              <a:gd name="T18" fmla="+- 0 3221 3221"/>
                                              <a:gd name="T19" fmla="*/ 3221 h 38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8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88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4776A" id="Group 1159" o:spid="_x0000_s1026" style="position:absolute;margin-left:187.35pt;margin-top:25.3pt;width:.2pt;height:155.2pt;z-index:-251651072;mso-position-horizontal-relative:page" coordorigin="3747,506" coordsize="4,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">
                <v:group id="Group 1160" o:spid="_x0000_s1027" style="position:absolute;left:3748;top:507;width:2;height:386" coordorigin="3748,507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lyP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iXI9xgAAANwA&#10;AAAPAAAAAAAAAAAAAAAAAKoCAABkcnMvZG93bnJldi54bWxQSwUGAAAAAAQABAD6AAAAnQMAAAAA&#10;">
                  <v:shape id="Freeform 1175" o:spid="_x0000_s1028" style="position:absolute;left:3748;top:507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A2j8IA&#10;AADcAAAADwAAAGRycy9kb3ducmV2LnhtbERPy2rCQBTdF/yH4Qrd1YmVisaMUgShG6GND3B3yVwn&#10;IZk7ITMm8e87i0KXh/POdqNtRE+drxwrmM8SEMSF0xUbBefT4W0FwgdkjY1jUvAkD7vt5CXDVLuB&#10;f6jPgxExhH2KCsoQ2lRKX5Rk0c9cSxy5u+sshgg7I3WHQwy3jXxPkqW0WHFsKLGlfUlFnT+sAjec&#10;zHH/camuTXJdr03Lt+96odTrdPzcgAg0hn/xn/tLK1gs4/x4Jh4B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IDaPwgAAANwAAAAPAAAAAAAAAAAAAAAAAJgCAABkcnMvZG93&#10;bnJldi54bWxQSwUGAAAAAAQABAD1AAAAhwMAAAAA&#10;" path="m,l,386r2,l2,2,,xe" fillcolor="black" stroked="f">
                    <v:path arrowok="t" o:connecttype="custom" o:connectlocs="0,507;0,893;2,893;2,509;0,507" o:connectangles="0,0,0,0,0"/>
                  </v:shape>
                  <v:group id="Group 1161" o:spid="_x0000_s1029" style="position:absolute;left:3748;top:895;width:2;height:386" coordorigin="3748,895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O0hs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bG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k7SGxgAAANwA&#10;AAAPAAAAAAAAAAAAAAAAAKoCAABkcnMvZG93bnJldi54bWxQSwUGAAAAAAQABAD6AAAAnQMAAAAA&#10;">
                    <v:shape id="Freeform 1174" o:spid="_x0000_s1030" style="position:absolute;left:3748;top:895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4NY8UA&#10;AADcAAAADwAAAGRycy9kb3ducmV2LnhtbESPQWvCQBSE7wX/w/IEb3VjpFKjayhCoRehjVbw9sg+&#10;N8Hs25DdJvHfu4VCj8PMfMNs89E2oqfO144VLOYJCOLS6ZqNgtPx/fkVhA/IGhvHpOBOHvLd5GmL&#10;mXYDf1FfBCMihH2GCqoQ2kxKX1Zk0c9dSxy9q+sshig7I3WHQ4TbRqZJspIWa44LFba0r6i8FT9W&#10;gRuO5rB/+a7PTXJer03Ll8/bUqnZdHzbgAg0hv/wX/tDK1iuUvg9E4+A3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vg1jxQAAANwAAAAPAAAAAAAAAAAAAAAAAJgCAABkcnMv&#10;ZG93bnJldi54bWxQSwUGAAAAAAQABAD1AAAAigMAAAAA&#10;" path="m,l,386r2,l2,2,,xe" fillcolor="black" stroked="f">
                      <v:path arrowok="t" o:connecttype="custom" o:connectlocs="0,895;0,1281;2,1281;2,897;0,895" o:connectangles="0,0,0,0,0"/>
                    </v:shape>
                    <v:group id="Group 1162" o:spid="_x0000_s1031" style="position:absolute;left:3748;top:1281;width:2;height:388" coordorigin="3748,128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2Pas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2PasQAAADcAAAA&#10;DwAAAAAAAAAAAAAAAACqAgAAZHJzL2Rvd25yZXYueG1sUEsFBgAAAAAEAAQA+gAAAJsDAAAAAA==&#10;">
                      <v:shape id="Freeform 1173" o:spid="_x0000_s1032" style="position:absolute;left:3748;top:128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eMSMcA&#10;AADcAAAADwAAAGRycy9kb3ducmV2LnhtbESPQUvDQBSE70L/w/IK3symKrXEbEtRBA96MIq1t9fs&#10;SzZt9m3Irkn8925B8DjMzDdMvplsKwbqfeNYwSJJQRCXTjdcK/h4f7pagfABWWPrmBT8kIfNenaR&#10;Y6bdyG80FKEWEcI+QwUmhC6T0peGLPrEdcTRq1xvMUTZ11L3OEa4beV1mi6lxYbjgsGOHgyVp+Lb&#10;KpCHYv8y7Pbt6zR+PlbN150/moNSl/Npew8i0BT+w3/tZ63gZnkL5zPxCM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1HjEjHAAAA3AAAAA8AAAAAAAAAAAAAAAAAmAIAAGRy&#10;cy9kb3ducmV2LnhtbFBLBQYAAAAABAAEAPUAAACMAwAAAAA=&#10;" path="m,l,388r2,l2,2,,xe" fillcolor="black" stroked="f">
                        <v:path arrowok="t" o:connecttype="custom" o:connectlocs="0,1281;0,1669;2,1669;2,1283;0,1281" o:connectangles="0,0,0,0,0"/>
                      </v:shape>
                      <v:group id="Group 1163" o:spid="_x0000_s1033" style="position:absolute;left:3748;top:1669;width:2;height:388" coordorigin="3748,1669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6iyhc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B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qLKFxgAAANwA&#10;AAAPAAAAAAAAAAAAAAAAAKoCAABkcnMvZG93bnJldi54bWxQSwUGAAAAAAQABAD6AAAAnQMAAAAA&#10;">
                        <v:shape id="Freeform 1172" o:spid="_x0000_s1034" style="position:absolute;left:3748;top:1669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m3pMYA&#10;AADcAAAADwAAAGRycy9kb3ducmV2LnhtbESPQWvCQBSE74X+h+UVvNVNFVKJrlIqgof2YBRbb8/s&#10;MxubfRuy2yT9926h0OMwM98wi9Vga9FR6yvHCp7GCQjiwumKSwWH/eZxBsIHZI21Y1LwQx5Wy/u7&#10;BWba9byjLg+liBD2GSowITSZlL4wZNGPXUMcvYtrLYYo21LqFvsIt7WcJEkqLVYcFww29Gqo+Mq/&#10;rQJ5zk9v3cepfh/64/pSfT77qzkrNXoYXuYgAg3hP/zX3moF0zSF3zPxCMjl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tm3pMYAAADcAAAADwAAAAAAAAAAAAAAAACYAgAAZHJz&#10;L2Rvd25yZXYueG1sUEsFBgAAAAAEAAQA9QAAAIsDAAAAAA==&#10;" path="m,l,388r2,l2,2,,xe" fillcolor="black" stroked="f">
                          <v:path arrowok="t" o:connecttype="custom" o:connectlocs="0,1669;0,2057;2,2057;2,1671;0,1669" o:connectangles="0,0,0,0,0"/>
                        </v:shape>
                        <v:group id="Group 1164" o:spid="_x0000_s1035" style="position:absolute;left:3748;top:2057;width:2;height:388" coordorigin="3748,2057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DaJac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J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Q2iWnFAAAA3AAA&#10;AA8AAAAAAAAAAAAAAAAAqgIAAGRycy9kb3ducmV2LnhtbFBLBQYAAAAABAAEAPoAAACcAwAAAAA=&#10;">
                          <v:shape id="Freeform 1171" o:spid="_x0000_s1036" style="position:absolute;left:3748;top:2057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qGTcMA&#10;AADcAAAADwAAAGRycy9kb3ducmV2LnhtbERPz2vCMBS+D/wfwhN2m6kKKp1RxobgYTtYReft2Tyb&#10;zualNFlb/3tzGOz48f1erntbiZYaXzpWMB4lIIhzp0suFBz2m5cFCB+QNVaOScGdPKxXg6clptp1&#10;vKM2C4WIIexTVGBCqFMpfW7Ioh+5mjhyV9dYDBE2hdQNdjHcVnKSJDNpseTYYLCmd0P5Lfu1CuQl&#10;O3+2p3P11XfHj2v5Pfc/5qLU87B/ewURqA//4j/3ViuYzuLaeCYe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qGTcMAAADcAAAADwAAAAAAAAAAAAAAAACYAgAAZHJzL2Rv&#10;d25yZXYueG1sUEsFBgAAAAAEAAQA9QAAAIgDAAAAAA==&#10;" path="m,l,388r2,l2,2,,xe" fillcolor="black" stroked="f">
                            <v:path arrowok="t" o:connecttype="custom" o:connectlocs="0,2057;0,2445;2,2445;2,2059;0,2057" o:connectangles="0,0,0,0,0"/>
                          </v:shape>
                          <v:group id="Group 1165" o:spid="_x0000_s1037" style="position:absolute;left:3748;top:2445;width:2;height:388" coordorigin="3748,2445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          <v:shape id="Freeform 1170" o:spid="_x0000_s1038" style="position:absolute;left:3748;top:2445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UclsMA&#10;AADcAAAADwAAAGRycy9kb3ducmV2LnhtbERPz2vCMBS+C/4P4Qm72dQNpnRGGcpgh+2wKjpvz+bZ&#10;dDYvpcna7r9fDoLHj+/3cj3YWnTU+sqxglmSgiAunK64VLDfvU0XIHxA1lg7JgV/5GG9Go+WmGnX&#10;8xd1eShFDGGfoQITQpNJ6QtDFn3iGuLIXVxrMUTYllK32MdwW8vHNH2WFiuODQYb2hgqrvmvVSDP&#10;+emjO57qz6E/bC/V99z/mLNSD5Ph9QVEoCHcxTf3u1bwNI/z45l4BOTq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UclsMAAADcAAAADwAAAAAAAAAAAAAAAACYAgAAZHJzL2Rv&#10;d25yZXYueG1sUEsFBgAAAAAEAAQA9QAAAIgDAAAAAA==&#10;" path="m,l,388r2,l2,2,,xe" fillcolor="black" stroked="f">
                              <v:path arrowok="t" o:connecttype="custom" o:connectlocs="0,2445;0,2833;2,2833;2,2447;0,2445" o:connectangles="0,0,0,0,0"/>
                            </v:shape>
                            <v:group id="Group 1166" o:spid="_x0000_s1039" style="position:absolute;left:3748;top:2833;width:2;height:388" coordorigin="3748,2833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            <v:shape id="Freeform 1169" o:spid="_x0000_s1040" style="position:absolute;left:3748;top:2833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snescA&#10;AADcAAAADwAAAGRycy9kb3ducmV2LnhtbESPT2vCQBTE7wW/w/IEb3WjQpXoKtJS6KE9NIp/bs/s&#10;MxvNvg3ZbZJ++26h0OMwM79hVpveVqKlxpeOFUzGCQji3OmSCwX73evjAoQPyBorx6Tgmzxs1oOH&#10;FabadfxJbRYKESHsU1RgQqhTKX1uyKIfu5o4elfXWAxRNoXUDXYRbis5TZInabHkuGCwpmdD+T37&#10;sgrkJTu/t8dz9dF3h5dreZr7m7koNRr22yWIQH34D/+137SC2XwKv2fiEZDr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g7J3rHAAAA3AAAAA8AAAAAAAAAAAAAAAAAmAIAAGRy&#10;cy9kb3ducmV2LnhtbFBLBQYAAAAABAAEAPUAAACMAwAAAAA=&#10;" path="m,l,388r2,l2,2,,xe" fillcolor="black" stroked="f">
                                <v:path arrowok="t" o:connecttype="custom" o:connectlocs="0,2833;0,3221;2,3221;2,2835;0,2833" o:connectangles="0,0,0,0,0"/>
                              </v:shape>
                              <v:group id="Group 1167" o:spid="_x0000_s1041" style="position:absolute;left:3748;top:3221;width:2;height:388" coordorigin="3748,322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        <v:shape id="Freeform 1168" o:spid="_x0000_s1042" style="position:absolute;left:3748;top:322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4alccA&#10;AADcAAAADwAAAGRycy9kb3ducmV2LnhtbESPT0vDQBTE74LfYXmCN7PxD7bEbEuxFDzowVSsvb1m&#10;X7Kx2bchuybx27sFocdhZn7D5MvJtmKg3jeOFdwmKQji0umGawUf283NHIQPyBpbx6TglzwsF5cX&#10;OWbajfxOQxFqESHsM1RgQugyKX1pyKJPXEccvcr1FkOUfS11j2OE21bepemjtNhwXDDY0bOh8lj8&#10;WAXyUOxfh92+fZvGz3XVfM38tzkodX01rZ5ABJrCOfzfftEK7mcPcDoTj4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eGpXHAAAA3AAAAA8AAAAAAAAAAAAAAAAAmAIAAGRy&#10;cy9kb3ducmV2LnhtbFBLBQYAAAAABAAEAPUAAACMAwAAAAA=&#10;" path="m,l,388r2,l2,2,,xe" fillcolor="black" stroked="f">
                                  <v:path arrowok="t" o:connecttype="custom" o:connectlocs="0,3221;0,3609;2,3609;2,3223;0,3221" o:connectangles="0,0,0,0,0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0B47A8D" wp14:editId="06CE674A">
                <wp:simplePos x="0" y="0"/>
                <wp:positionH relativeFrom="page">
                  <wp:posOffset>3434715</wp:posOffset>
                </wp:positionH>
                <wp:positionV relativeFrom="paragraph">
                  <wp:posOffset>321310</wp:posOffset>
                </wp:positionV>
                <wp:extent cx="2540" cy="1971040"/>
                <wp:effectExtent l="5715" t="635" r="1270" b="0"/>
                <wp:wrapNone/>
                <wp:docPr id="341" name="Group 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" cy="1971040"/>
                          <a:chOff x="5409" y="506"/>
                          <a:chExt cx="4" cy="3104"/>
                        </a:xfrm>
                      </wpg:grpSpPr>
                      <wpg:grpSp>
                        <wpg:cNvPr id="342" name="Group 1143"/>
                        <wpg:cNvGrpSpPr>
                          <a:grpSpLocks/>
                        </wpg:cNvGrpSpPr>
                        <wpg:grpSpPr bwMode="auto">
                          <a:xfrm>
                            <a:off x="5410" y="507"/>
                            <a:ext cx="2" cy="386"/>
                            <a:chOff x="5410" y="507"/>
                            <a:chExt cx="2" cy="386"/>
                          </a:xfrm>
                        </wpg:grpSpPr>
                        <wps:wsp>
                          <wps:cNvPr id="343" name="Freeform 1158"/>
                          <wps:cNvSpPr>
                            <a:spLocks/>
                          </wps:cNvSpPr>
                          <wps:spPr bwMode="auto">
                            <a:xfrm>
                              <a:off x="5410" y="507"/>
                              <a:ext cx="2" cy="386"/>
                            </a:xfrm>
                            <a:custGeom>
                              <a:avLst/>
                              <a:gdLst>
                                <a:gd name="T0" fmla="+- 0 5410 5410"/>
                                <a:gd name="T1" fmla="*/ T0 w 2"/>
                                <a:gd name="T2" fmla="+- 0 507 507"/>
                                <a:gd name="T3" fmla="*/ 507 h 386"/>
                                <a:gd name="T4" fmla="+- 0 5410 5410"/>
                                <a:gd name="T5" fmla="*/ T4 w 2"/>
                                <a:gd name="T6" fmla="+- 0 893 507"/>
                                <a:gd name="T7" fmla="*/ 893 h 386"/>
                                <a:gd name="T8" fmla="+- 0 5412 5410"/>
                                <a:gd name="T9" fmla="*/ T8 w 2"/>
                                <a:gd name="T10" fmla="+- 0 893 507"/>
                                <a:gd name="T11" fmla="*/ 893 h 386"/>
                                <a:gd name="T12" fmla="+- 0 5412 5410"/>
                                <a:gd name="T13" fmla="*/ T12 w 2"/>
                                <a:gd name="T14" fmla="+- 0 509 507"/>
                                <a:gd name="T15" fmla="*/ 509 h 386"/>
                                <a:gd name="T16" fmla="+- 0 5410 5410"/>
                                <a:gd name="T17" fmla="*/ T16 w 2"/>
                                <a:gd name="T18" fmla="+- 0 507 507"/>
                                <a:gd name="T19" fmla="*/ 507 h 38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" h="386">
                                  <a:moveTo>
                                    <a:pt x="0" y="0"/>
                                  </a:moveTo>
                                  <a:lnTo>
                                    <a:pt x="0" y="386"/>
                                  </a:lnTo>
                                  <a:lnTo>
                                    <a:pt x="2" y="386"/>
                                  </a:lnTo>
                                  <a:lnTo>
                                    <a:pt x="2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44" name="Group 1144"/>
                          <wpg:cNvGrpSpPr>
                            <a:grpSpLocks/>
                          </wpg:cNvGrpSpPr>
                          <wpg:grpSpPr bwMode="auto">
                            <a:xfrm>
                              <a:off x="5410" y="895"/>
                              <a:ext cx="2" cy="386"/>
                              <a:chOff x="5410" y="895"/>
                              <a:chExt cx="2" cy="386"/>
                            </a:xfrm>
                          </wpg:grpSpPr>
                          <wps:wsp>
                            <wps:cNvPr id="345" name="Freeform 1157"/>
                            <wps:cNvSpPr>
                              <a:spLocks/>
                            </wps:cNvSpPr>
                            <wps:spPr bwMode="auto">
                              <a:xfrm>
                                <a:off x="5410" y="895"/>
                                <a:ext cx="2" cy="386"/>
                              </a:xfrm>
                              <a:custGeom>
                                <a:avLst/>
                                <a:gdLst>
                                  <a:gd name="T0" fmla="+- 0 5410 5410"/>
                                  <a:gd name="T1" fmla="*/ T0 w 2"/>
                                  <a:gd name="T2" fmla="+- 0 895 895"/>
                                  <a:gd name="T3" fmla="*/ 895 h 386"/>
                                  <a:gd name="T4" fmla="+- 0 5410 5410"/>
                                  <a:gd name="T5" fmla="*/ T4 w 2"/>
                                  <a:gd name="T6" fmla="+- 0 1281 895"/>
                                  <a:gd name="T7" fmla="*/ 1281 h 386"/>
                                  <a:gd name="T8" fmla="+- 0 5412 5410"/>
                                  <a:gd name="T9" fmla="*/ T8 w 2"/>
                                  <a:gd name="T10" fmla="+- 0 1281 895"/>
                                  <a:gd name="T11" fmla="*/ 1281 h 386"/>
                                  <a:gd name="T12" fmla="+- 0 5412 5410"/>
                                  <a:gd name="T13" fmla="*/ T12 w 2"/>
                                  <a:gd name="T14" fmla="+- 0 897 895"/>
                                  <a:gd name="T15" fmla="*/ 897 h 386"/>
                                  <a:gd name="T16" fmla="+- 0 5410 5410"/>
                                  <a:gd name="T17" fmla="*/ T16 w 2"/>
                                  <a:gd name="T18" fmla="+- 0 895 895"/>
                                  <a:gd name="T19" fmla="*/ 895 h 386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2" h="386">
                                    <a:moveTo>
                                      <a:pt x="0" y="0"/>
                                    </a:moveTo>
                                    <a:lnTo>
                                      <a:pt x="0" y="386"/>
                                    </a:lnTo>
                                    <a:lnTo>
                                      <a:pt x="2" y="386"/>
                                    </a:lnTo>
                                    <a:lnTo>
                                      <a:pt x="2" y="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46" name="Group 11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410" y="1281"/>
                                <a:ext cx="2" cy="388"/>
                                <a:chOff x="5410" y="1281"/>
                                <a:chExt cx="2" cy="388"/>
                              </a:xfrm>
                            </wpg:grpSpPr>
                            <wps:wsp>
                              <wps:cNvPr id="347" name="Freeform 11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5410" y="1281"/>
                                  <a:ext cx="2" cy="388"/>
                                </a:xfrm>
                                <a:custGeom>
                                  <a:avLst/>
                                  <a:gdLst>
                                    <a:gd name="T0" fmla="+- 0 5410 5410"/>
                                    <a:gd name="T1" fmla="*/ T0 w 2"/>
                                    <a:gd name="T2" fmla="+- 0 1281 1281"/>
                                    <a:gd name="T3" fmla="*/ 1281 h 388"/>
                                    <a:gd name="T4" fmla="+- 0 5410 5410"/>
                                    <a:gd name="T5" fmla="*/ T4 w 2"/>
                                    <a:gd name="T6" fmla="+- 0 1669 1281"/>
                                    <a:gd name="T7" fmla="*/ 1669 h 388"/>
                                    <a:gd name="T8" fmla="+- 0 5412 5410"/>
                                    <a:gd name="T9" fmla="*/ T8 w 2"/>
                                    <a:gd name="T10" fmla="+- 0 1669 1281"/>
                                    <a:gd name="T11" fmla="*/ 1669 h 388"/>
                                    <a:gd name="T12" fmla="+- 0 5412 5410"/>
                                    <a:gd name="T13" fmla="*/ T12 w 2"/>
                                    <a:gd name="T14" fmla="+- 0 1283 1281"/>
                                    <a:gd name="T15" fmla="*/ 1283 h 388"/>
                                    <a:gd name="T16" fmla="+- 0 5410 5410"/>
                                    <a:gd name="T17" fmla="*/ T16 w 2"/>
                                    <a:gd name="T18" fmla="+- 0 1281 1281"/>
                                    <a:gd name="T19" fmla="*/ 1281 h 388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2" h="388">
                                      <a:moveTo>
                                        <a:pt x="0" y="0"/>
                                      </a:moveTo>
                                      <a:lnTo>
                                        <a:pt x="0" y="388"/>
                                      </a:lnTo>
                                      <a:lnTo>
                                        <a:pt x="2" y="388"/>
                                      </a:lnTo>
                                      <a:lnTo>
                                        <a:pt x="2" y="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48" name="Group 11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10" y="1669"/>
                                  <a:ext cx="2" cy="388"/>
                                  <a:chOff x="5410" y="1669"/>
                                  <a:chExt cx="2" cy="388"/>
                                </a:xfrm>
                              </wpg:grpSpPr>
                              <wps:wsp>
                                <wps:cNvPr id="349" name="Freeform 11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410" y="1669"/>
                                    <a:ext cx="2" cy="388"/>
                                  </a:xfrm>
                                  <a:custGeom>
                                    <a:avLst/>
                                    <a:gdLst>
                                      <a:gd name="T0" fmla="+- 0 5410 5410"/>
                                      <a:gd name="T1" fmla="*/ T0 w 2"/>
                                      <a:gd name="T2" fmla="+- 0 1669 1669"/>
                                      <a:gd name="T3" fmla="*/ 1669 h 388"/>
                                      <a:gd name="T4" fmla="+- 0 5410 5410"/>
                                      <a:gd name="T5" fmla="*/ T4 w 2"/>
                                      <a:gd name="T6" fmla="+- 0 2057 1669"/>
                                      <a:gd name="T7" fmla="*/ 2057 h 388"/>
                                      <a:gd name="T8" fmla="+- 0 5412 5410"/>
                                      <a:gd name="T9" fmla="*/ T8 w 2"/>
                                      <a:gd name="T10" fmla="+- 0 2057 1669"/>
                                      <a:gd name="T11" fmla="*/ 2057 h 388"/>
                                      <a:gd name="T12" fmla="+- 0 5412 5410"/>
                                      <a:gd name="T13" fmla="*/ T12 w 2"/>
                                      <a:gd name="T14" fmla="+- 0 1671 1669"/>
                                      <a:gd name="T15" fmla="*/ 1671 h 388"/>
                                      <a:gd name="T16" fmla="+- 0 5410 5410"/>
                                      <a:gd name="T17" fmla="*/ T16 w 2"/>
                                      <a:gd name="T18" fmla="+- 0 1669 1669"/>
                                      <a:gd name="T19" fmla="*/ 1669 h 38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2" h="388">
                                        <a:moveTo>
                                          <a:pt x="0" y="0"/>
                                        </a:moveTo>
                                        <a:lnTo>
                                          <a:pt x="0" y="388"/>
                                        </a:lnTo>
                                        <a:lnTo>
                                          <a:pt x="2" y="388"/>
                                        </a:lnTo>
                                        <a:lnTo>
                                          <a:pt x="2" y="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0" name="Group 114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410" y="2057"/>
                                    <a:ext cx="2" cy="388"/>
                                    <a:chOff x="5410" y="2057"/>
                                    <a:chExt cx="2" cy="388"/>
                                  </a:xfrm>
                                </wpg:grpSpPr>
                                <wps:wsp>
                                  <wps:cNvPr id="351" name="Freeform 1154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5410" y="2057"/>
                                      <a:ext cx="2" cy="388"/>
                                    </a:xfrm>
                                    <a:custGeom>
                                      <a:avLst/>
                                      <a:gdLst>
                                        <a:gd name="T0" fmla="+- 0 5410 5410"/>
                                        <a:gd name="T1" fmla="*/ T0 w 2"/>
                                        <a:gd name="T2" fmla="+- 0 2057 2057"/>
                                        <a:gd name="T3" fmla="*/ 2057 h 388"/>
                                        <a:gd name="T4" fmla="+- 0 5410 5410"/>
                                        <a:gd name="T5" fmla="*/ T4 w 2"/>
                                        <a:gd name="T6" fmla="+- 0 2445 2057"/>
                                        <a:gd name="T7" fmla="*/ 2445 h 388"/>
                                        <a:gd name="T8" fmla="+- 0 5412 5410"/>
                                        <a:gd name="T9" fmla="*/ T8 w 2"/>
                                        <a:gd name="T10" fmla="+- 0 2445 2057"/>
                                        <a:gd name="T11" fmla="*/ 2445 h 388"/>
                                        <a:gd name="T12" fmla="+- 0 5412 5410"/>
                                        <a:gd name="T13" fmla="*/ T12 w 2"/>
                                        <a:gd name="T14" fmla="+- 0 2059 2057"/>
                                        <a:gd name="T15" fmla="*/ 2059 h 388"/>
                                        <a:gd name="T16" fmla="+- 0 5410 5410"/>
                                        <a:gd name="T17" fmla="*/ T16 w 2"/>
                                        <a:gd name="T18" fmla="+- 0 2057 2057"/>
                                        <a:gd name="T19" fmla="*/ 2057 h 388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2" h="388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388"/>
                                          </a:lnTo>
                                          <a:lnTo>
                                            <a:pt x="2" y="388"/>
                                          </a:lnTo>
                                          <a:lnTo>
                                            <a:pt x="2" y="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52" name="Group 114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410" y="2445"/>
                                      <a:ext cx="2" cy="388"/>
                                      <a:chOff x="5410" y="2445"/>
                                      <a:chExt cx="2" cy="388"/>
                                    </a:xfrm>
                                  </wpg:grpSpPr>
                                  <wps:wsp>
                                    <wps:cNvPr id="353" name="Freeform 115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5410" y="2445"/>
                                        <a:ext cx="2" cy="388"/>
                                      </a:xfrm>
                                      <a:custGeom>
                                        <a:avLst/>
                                        <a:gdLst>
                                          <a:gd name="T0" fmla="+- 0 5410 5410"/>
                                          <a:gd name="T1" fmla="*/ T0 w 2"/>
                                          <a:gd name="T2" fmla="+- 0 2445 2445"/>
                                          <a:gd name="T3" fmla="*/ 2445 h 388"/>
                                          <a:gd name="T4" fmla="+- 0 5410 5410"/>
                                          <a:gd name="T5" fmla="*/ T4 w 2"/>
                                          <a:gd name="T6" fmla="+- 0 2833 2445"/>
                                          <a:gd name="T7" fmla="*/ 2833 h 388"/>
                                          <a:gd name="T8" fmla="+- 0 5412 5410"/>
                                          <a:gd name="T9" fmla="*/ T8 w 2"/>
                                          <a:gd name="T10" fmla="+- 0 2833 2445"/>
                                          <a:gd name="T11" fmla="*/ 2833 h 388"/>
                                          <a:gd name="T12" fmla="+- 0 5412 5410"/>
                                          <a:gd name="T13" fmla="*/ T12 w 2"/>
                                          <a:gd name="T14" fmla="+- 0 2447 2445"/>
                                          <a:gd name="T15" fmla="*/ 2447 h 388"/>
                                          <a:gd name="T16" fmla="+- 0 5410 5410"/>
                                          <a:gd name="T17" fmla="*/ T16 w 2"/>
                                          <a:gd name="T18" fmla="+- 0 2445 2445"/>
                                          <a:gd name="T19" fmla="*/ 2445 h 388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" h="38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0" y="388"/>
                                            </a:lnTo>
                                            <a:lnTo>
                                              <a:pt x="2" y="388"/>
                                            </a:lnTo>
                                            <a:lnTo>
                                              <a:pt x="2" y="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54" name="Group 114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410" y="2833"/>
                                        <a:ext cx="2" cy="388"/>
                                        <a:chOff x="5410" y="2833"/>
                                        <a:chExt cx="2" cy="388"/>
                                      </a:xfrm>
                                    </wpg:grpSpPr>
                                    <wps:wsp>
                                      <wps:cNvPr id="355" name="Freeform 115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5410" y="2833"/>
                                          <a:ext cx="2" cy="388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5410 5410"/>
                                            <a:gd name="T1" fmla="*/ T0 w 2"/>
                                            <a:gd name="T2" fmla="+- 0 2833 2833"/>
                                            <a:gd name="T3" fmla="*/ 2833 h 388"/>
                                            <a:gd name="T4" fmla="+- 0 5410 5410"/>
                                            <a:gd name="T5" fmla="*/ T4 w 2"/>
                                            <a:gd name="T6" fmla="+- 0 3221 2833"/>
                                            <a:gd name="T7" fmla="*/ 3221 h 388"/>
                                            <a:gd name="T8" fmla="+- 0 5412 5410"/>
                                            <a:gd name="T9" fmla="*/ T8 w 2"/>
                                            <a:gd name="T10" fmla="+- 0 3221 2833"/>
                                            <a:gd name="T11" fmla="*/ 3221 h 388"/>
                                            <a:gd name="T12" fmla="+- 0 5412 5410"/>
                                            <a:gd name="T13" fmla="*/ T12 w 2"/>
                                            <a:gd name="T14" fmla="+- 0 2835 2833"/>
                                            <a:gd name="T15" fmla="*/ 2835 h 388"/>
                                            <a:gd name="T16" fmla="+- 0 5410 5410"/>
                                            <a:gd name="T17" fmla="*/ T16 w 2"/>
                                            <a:gd name="T18" fmla="+- 0 2833 2833"/>
                                            <a:gd name="T19" fmla="*/ 2833 h 38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" h="38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0" y="388"/>
                                              </a:lnTo>
                                              <a:lnTo>
                                                <a:pt x="2" y="388"/>
                                              </a:lnTo>
                                              <a:lnTo>
                                                <a:pt x="2" y="2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000000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356" name="Group 115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410" y="3221"/>
                                          <a:ext cx="2" cy="388"/>
                                          <a:chOff x="5410" y="3221"/>
                                          <a:chExt cx="2" cy="388"/>
                                        </a:xfrm>
                                      </wpg:grpSpPr>
                                      <wps:wsp>
                                        <wps:cNvPr id="357" name="Freeform 115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5410" y="3221"/>
                                            <a:ext cx="2" cy="38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5410 5410"/>
                                              <a:gd name="T1" fmla="*/ T0 w 2"/>
                                              <a:gd name="T2" fmla="+- 0 3221 3221"/>
                                              <a:gd name="T3" fmla="*/ 3221 h 388"/>
                                              <a:gd name="T4" fmla="+- 0 5410 5410"/>
                                              <a:gd name="T5" fmla="*/ T4 w 2"/>
                                              <a:gd name="T6" fmla="+- 0 3609 3221"/>
                                              <a:gd name="T7" fmla="*/ 3609 h 388"/>
                                              <a:gd name="T8" fmla="+- 0 5412 5410"/>
                                              <a:gd name="T9" fmla="*/ T8 w 2"/>
                                              <a:gd name="T10" fmla="+- 0 3609 3221"/>
                                              <a:gd name="T11" fmla="*/ 3609 h 388"/>
                                              <a:gd name="T12" fmla="+- 0 5412 5410"/>
                                              <a:gd name="T13" fmla="*/ T12 w 2"/>
                                              <a:gd name="T14" fmla="+- 0 3223 3221"/>
                                              <a:gd name="T15" fmla="*/ 3223 h 388"/>
                                              <a:gd name="T16" fmla="+- 0 5410 5410"/>
                                              <a:gd name="T17" fmla="*/ T16 w 2"/>
                                              <a:gd name="T18" fmla="+- 0 3221 3221"/>
                                              <a:gd name="T19" fmla="*/ 3221 h 38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" h="38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0" y="388"/>
                                                </a:lnTo>
                                                <a:lnTo>
                                                  <a:pt x="2" y="388"/>
                                                </a:lnTo>
                                                <a:lnTo>
                                                  <a:pt x="2" y="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767385" id="Group 1142" o:spid="_x0000_s1026" style="position:absolute;margin-left:270.45pt;margin-top:25.3pt;width:.2pt;height:155.2pt;z-index:-251650048;mso-position-horizontal-relative:page" coordorigin="5409,506" coordsize="4,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">
                <v:group id="Group 1143" o:spid="_x0000_s1027" style="position:absolute;left:5410;top:507;width:2;height:386" coordorigin="5410,507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R2k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ukj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9HaRxgAAANwA&#10;AAAPAAAAAAAAAAAAAAAAAKoCAABkcnMvZG93bnJldi54bWxQSwUGAAAAAAQABAD6AAAAnQMAAAAA&#10;">
                  <v:shape id="Freeform 1158" o:spid="_x0000_s1028" style="position:absolute;left:5410;top:507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f0mMQA&#10;AADcAAAADwAAAGRycy9kb3ducmV2LnhtbESPT4vCMBTE74LfITxhb5pqddFqFBEW9iKsf8Hbo3mm&#10;xealNNF2v/1mYWGPw8z8hlltOluJFzW+dKxgPEpAEOdOl2wUnE8fwzkIH5A1Vo5JwTd52Kz7vRVm&#10;2rV8oNcxGBEh7DNUUIRQZ1L6vCCLfuRq4ujdXWMxRNkYqRtsI9xWcpIk79JiyXGhwJp2BeWP49Mq&#10;cO3J7HezS3mtkutiYWq+fT1Spd4G3XYJIlAX/sN/7U+tIJ2m8HsmHgG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H9JjEAAAA3AAAAA8AAAAAAAAAAAAAAAAAmAIAAGRycy9k&#10;b3ducmV2LnhtbFBLBQYAAAAABAAEAPUAAACJAwAAAAA=&#10;" path="m,l,386r2,l2,2,,xe" fillcolor="black" stroked="f">
                    <v:path arrowok="t" o:connecttype="custom" o:connectlocs="0,507;0,893;2,893;2,509;0,507" o:connectangles="0,0,0,0,0"/>
                  </v:shape>
                  <v:group id="Group 1144" o:spid="_x0000_s1029" style="position:absolute;left:5410;top:895;width:2;height:386" coordorigin="5410,895" coordsize="2,3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  <v:shape id="Freeform 1157" o:spid="_x0000_s1030" style="position:absolute;left:5410;top:895;width:2;height:386;visibility:visible;mso-wrap-style:square;v-text-anchor:top" coordsize="2,3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LJd8UA&#10;AADcAAAADwAAAGRycy9kb3ducmV2LnhtbESPQWvCQBSE7wX/w/KE3pqNphaNriKBQi+F1lTB2yP7&#10;3ASzb0N2a9J/3y0UPA4z8w2z2Y22FTfqfeNYwSxJQRBXTjdsFHyVr09LED4ga2wdk4If8rDbTh42&#10;mGs38CfdDsGICGGfo4I6hC6X0lc1WfSJ64ijd3G9xRBlb6TucYhw28p5mr5Iiw3HhRo7Kmqqrodv&#10;q8ANpXkvFsfm1Kan1cp0fP64Zko9Tsf9GkSgMdzD/+03rSB7XsDfmXg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4sl3xQAAANwAAAAPAAAAAAAAAAAAAAAAAJgCAABkcnMv&#10;ZG93bnJldi54bWxQSwUGAAAAAAQABAD1AAAAigMAAAAA&#10;" path="m,l,386r2,l2,2,,xe" fillcolor="black" stroked="f">
                      <v:path arrowok="t" o:connecttype="custom" o:connectlocs="0,895;0,1281;2,1281;2,897;0,895" o:connectangles="0,0,0,0,0"/>
                    </v:shape>
                    <v:group id="Group 1145" o:spid="_x0000_s1031" style="position:absolute;left:5410;top:1281;width:2;height:388" coordorigin="5410,128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    <v:shape id="Freeform 1156" o:spid="_x0000_s1032" style="position:absolute;left:5410;top:128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OX8cA&#10;AADcAAAADwAAAGRycy9kb3ducmV2LnhtbESPT0vDQBTE74LfYXmCN7PxD7bEbEuxFDzowVSsvb1m&#10;X7Kx2bchuybx27sFocdhZn7D5MvJtmKg3jeOFdwmKQji0umGawUf283NHIQPyBpbx6TglzwsF5cX&#10;OWbajfxOQxFqESHsM1RgQugyKX1pyKJPXEccvcr1FkOUfS11j2OE21bepemjtNhwXDDY0bOh8lj8&#10;WAXyUOxfh92+fZvGz3XVfM38tzkodX01rZ5ABJrCOfzfftEK7h9mcDoTj4Bc/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YgTl/HAAAA3AAAAA8AAAAAAAAAAAAAAAAAmAIAAGRy&#10;cy9kb3ducmV2LnhtbFBLBQYAAAAABAAEAPUAAACMAwAAAAA=&#10;" path="m,l,388r2,l2,2,,xe" fillcolor="black" stroked="f">
                        <v:path arrowok="t" o:connecttype="custom" o:connectlocs="0,1281;0,1669;2,1669;2,1283;0,1281" o:connectangles="0,0,0,0,0"/>
                      </v:shape>
                      <v:group id="Group 1146" o:spid="_x0000_s1033" style="position:absolute;left:5410;top:1669;width:2;height:388" coordorigin="5410,1669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      <v:shape id="Freeform 1155" o:spid="_x0000_s1034" style="position:absolute;left:5410;top:1669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N/tscA&#10;AADcAAAADwAAAGRycy9kb3ducmV2LnhtbESPQU/CQBSE7yb+h80j8SZbwCgWFkIgJh7wQDUIt0f3&#10;0a103zbdtS3/3jUx8TiZmW8y82VvK9FS40vHCkbDBARx7nTJhYKP95f7KQgfkDVWjknBlTwsF7c3&#10;c0y163hHbRYKESHsU1RgQqhTKX1uyKIfupo4emfXWAxRNoXUDXYRbis5TpJHabHkuGCwprWh/JJ9&#10;WwXylB237eexeuu7/eZcHp78lzkpdTfoVzMQgfrwH/5rv2oFk4dn+D0Tj4Bc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jzf7bHAAAA3AAAAA8AAAAAAAAAAAAAAAAAmAIAAGRy&#10;cy9kb3ducmV2LnhtbFBLBQYAAAAABAAEAPUAAACMAwAAAAA=&#10;" path="m,l,388r2,l2,2,,xe" fillcolor="black" stroked="f">
                          <v:path arrowok="t" o:connecttype="custom" o:connectlocs="0,1669;0,2057;2,2057;2,1671;0,1669" o:connectangles="0,0,0,0,0"/>
                        </v:shape>
                        <v:group id="Group 1147" o:spid="_x0000_s1035" style="position:absolute;left:5410;top:2057;width:2;height:388" coordorigin="5410,2057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Pbo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s9ugwwAAANwAAAAP&#10;AAAAAAAAAAAAAAAAAKoCAABkcnMvZG93bnJldi54bWxQSwUGAAAAAAQABAD6AAAAmgMAAAAA&#10;">
                          <v:shape id="Freeform 1154" o:spid="_x0000_s1036" style="position:absolute;left:5410;top:2057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zlbccA&#10;AADcAAAADwAAAGRycy9kb3ducmV2LnhtbESPQWvCQBSE7wX/w/IEb3Vji1VSVxFLwUM9NJZab8/s&#10;M5s2+zZkt0n8965Q6HGYmW+Yxaq3lWip8aVjBZNxAoI4d7rkQsHH/vV+DsIHZI2VY1JwIQ+r5eBu&#10;gal2Hb9Tm4VCRAj7FBWYEOpUSp8bsujHriaO3tk1FkOUTSF1g12E20o+JMmTtFhyXDBY08ZQ/pP9&#10;WgXylB3f2sOx2vXd58u5/Jr5b3NSajTs188gAvXhP/zX3moFj9MJ3M7EI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Nc5W3HAAAA3AAAAA8AAAAAAAAAAAAAAAAAmAIAAGRy&#10;cy9kb3ducmV2LnhtbFBLBQYAAAAABAAEAPUAAACMAwAAAAA=&#10;" path="m,l,388r2,l2,2,,xe" fillcolor="black" stroked="f">
                            <v:path arrowok="t" o:connecttype="custom" o:connectlocs="0,2057;0,2445;2,2445;2,2059;0,2057" o:connectangles="0,0,0,0,0"/>
                          </v:shape>
                          <v:group id="Group 1148" o:spid="_x0000_s1037" style="position:absolute;left:5410;top:2445;width:2;height:388" coordorigin="5410,2445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    <v:shape id="Freeform 1153" o:spid="_x0000_s1038" style="position:absolute;left:5410;top:2445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LegccA&#10;AADcAAAADwAAAGRycy9kb3ducmV2LnhtbESPQUvDQBSE74L/YXlCb3Zji7bEbIu0FHrQg6lYe3vN&#10;vmSj2bchuybx37sFweMwM98w2Xq0jeip87VjBXfTBARx4XTNlYK3w+52CcIHZI2NY1LwQx7Wq+ur&#10;DFPtBn6lPg+ViBD2KSowIbSplL4wZNFPXUscvdJ1FkOUXSV1h0OE20bOkuRBWqw5LhhsaWOo+Mq/&#10;rQJ5zk/P/fHUvIzD+7asPxb+05yVmtyMT48gAo3hP/zX3msF8/s5XM7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zC3oHHAAAA3AAAAA8AAAAAAAAAAAAAAAAAmAIAAGRy&#10;cy9kb3ducmV2LnhtbFBLBQYAAAAABAAEAPUAAACMAwAAAAA=&#10;" path="m,l,388r2,l2,2,,xe" fillcolor="black" stroked="f">
                              <v:path arrowok="t" o:connecttype="custom" o:connectlocs="0,2445;0,2833;2,2833;2,2447;0,2445" o:connectangles="0,0,0,0,0"/>
                            </v:shape>
                            <v:group id="Group 1149" o:spid="_x0000_s1039" style="position:absolute;left:5410;top:2833;width:2;height:388" coordorigin="5410,2833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            <v:shape id="Freeform 1152" o:spid="_x0000_s1040" style="position:absolute;left:5410;top:2833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jbscA&#10;AADcAAAADwAAAGRycy9kb3ducmV2LnhtbESPT0vDQBTE74LfYXmCt3aj0j/EbItYCh700FSsvb1m&#10;X7LR7NuQXZP47d1CweMwM79hsvVoG9FT52vHCu6mCQjiwumaKwXv++1kCcIHZI2NY1LwSx7Wq+ur&#10;DFPtBt5Rn4dKRAj7FBWYENpUSl8YsuinriWOXuk6iyHKrpK6wyHCbSPvk2QuLdYcFwy29Gyo+M5/&#10;rAJ5yo+v/eHYvI3Dx6asPxf+y5yUur0Znx5BBBrDf/jSftEKHmYzOJ+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xn427HAAAA3AAAAA8AAAAAAAAAAAAAAAAAmAIAAGRy&#10;cy9kb3ducmV2LnhtbFBLBQYAAAAABAAEAPUAAACMAwAAAAA=&#10;" path="m,l,388r2,l2,2,,xe" fillcolor="black" stroked="f">
                                <v:path arrowok="t" o:connecttype="custom" o:connectlocs="0,2833;0,3221;2,3221;2,2835;0,2833" o:connectangles="0,0,0,0,0"/>
                              </v:shape>
                              <v:group id="Group 1150" o:spid="_x0000_s1041" style="position:absolute;left:5410;top:3221;width:2;height:388" coordorigin="5410,3221" coordsize="2,3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            <v:shape id="Freeform 1151" o:spid="_x0000_s1042" style="position:absolute;left:5410;top:3221;width:2;height:388;visibility:visible;mso-wrap-style:square;v-text-anchor:top" coordsize="2,3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nYgscA&#10;AADcAAAADwAAAGRycy9kb3ducmV2LnhtbESPQUvDQBSE74L/YXmCN7NR0ZaYbSmWggc9mIq1t9fs&#10;SzY2+zZk1yT+e7cg9DjMzDdMvpxsKwbqfeNYwW2SgiAunW64VvCx3dzMQfiArLF1TAp+ycNycXmR&#10;Y6bdyO80FKEWEcI+QwUmhC6T0peGLPrEdcTRq1xvMUTZ11L3OEa4beVdmj5Kiw3HBYMdPRsqj8WP&#10;VSAPxf512O3bt2n8XFfN18x/m4NS11fT6glEoCmcw//tF63g/mEGpzPx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P52ILHAAAA3AAAAA8AAAAAAAAAAAAAAAAAmAIAAGRy&#10;cy9kb3ducmV2LnhtbFBLBQYAAAAABAAEAPUAAACMAwAAAAA=&#10;" path="m,l,388r2,l2,2,,xe" fillcolor="black" stroked="f">
                                  <v:path arrowok="t" o:connecttype="custom" o:connectlocs="0,3221;0,3609;2,3609;2,3223;0,3221" o:connectangles="0,0,0,0,0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b/>
          <w:spacing w:val="-1"/>
          <w:sz w:val="32"/>
          <w:szCs w:val="32"/>
        </w:rPr>
        <w:t>R</w:t>
      </w:r>
      <w:r>
        <w:rPr>
          <w:b/>
          <w:sz w:val="32"/>
          <w:szCs w:val="32"/>
        </w:rPr>
        <w:t>evi</w:t>
      </w:r>
      <w:r>
        <w:rPr>
          <w:b/>
          <w:spacing w:val="-1"/>
          <w:sz w:val="32"/>
          <w:szCs w:val="32"/>
        </w:rPr>
        <w:t>si</w:t>
      </w:r>
      <w:r>
        <w:rPr>
          <w:b/>
          <w:sz w:val="32"/>
          <w:szCs w:val="32"/>
        </w:rPr>
        <w:t xml:space="preserve">on </w:t>
      </w:r>
      <w:r>
        <w:rPr>
          <w:b/>
          <w:spacing w:val="1"/>
          <w:sz w:val="32"/>
          <w:szCs w:val="32"/>
        </w:rPr>
        <w:t>H</w:t>
      </w:r>
      <w:r>
        <w:rPr>
          <w:b/>
          <w:spacing w:val="-1"/>
          <w:sz w:val="32"/>
          <w:szCs w:val="32"/>
        </w:rPr>
        <w:t>ist</w:t>
      </w:r>
      <w:r>
        <w:rPr>
          <w:b/>
          <w:sz w:val="32"/>
          <w:szCs w:val="32"/>
        </w:rPr>
        <w:t>ory</w:t>
      </w:r>
    </w:p>
    <w:p w:rsidR="005F6F23" w:rsidRDefault="005F6F23" w:rsidP="005F6F23">
      <w:pPr>
        <w:spacing w:before="9" w:line="100" w:lineRule="exact"/>
        <w:rPr>
          <w:sz w:val="11"/>
          <w:szCs w:val="11"/>
        </w:rPr>
      </w:pPr>
    </w:p>
    <w:tbl>
      <w:tblPr>
        <w:tblW w:w="9986" w:type="dxa"/>
        <w:tblInd w:w="89" w:type="dxa"/>
        <w:tblBorders>
          <w:top w:val="single" w:sz="4" w:space="0" w:color="B8CCE4" w:themeColor="accent1" w:themeTint="66"/>
          <w:left w:val="single" w:sz="4" w:space="0" w:color="B8CCE4" w:themeColor="accent1" w:themeTint="66"/>
          <w:bottom w:val="single" w:sz="4" w:space="0" w:color="B8CCE4" w:themeColor="accent1" w:themeTint="66"/>
          <w:right w:val="single" w:sz="4" w:space="0" w:color="B8CCE4" w:themeColor="accent1" w:themeTint="66"/>
          <w:insideH w:val="single" w:sz="4" w:space="0" w:color="B8CCE4" w:themeColor="accent1" w:themeTint="66"/>
          <w:insideV w:val="single" w:sz="4" w:space="0" w:color="B8CCE4" w:themeColor="accent1" w:themeTint="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"/>
        <w:gridCol w:w="2462"/>
        <w:gridCol w:w="1721"/>
        <w:gridCol w:w="4853"/>
      </w:tblGrid>
      <w:tr w:rsidR="005F6F23" w:rsidTr="00142F69">
        <w:trPr>
          <w:trHeight w:hRule="exact" w:val="405"/>
        </w:trPr>
        <w:tc>
          <w:tcPr>
            <w:tcW w:w="950" w:type="dxa"/>
            <w:shd w:val="clear" w:color="auto" w:fill="999999"/>
          </w:tcPr>
          <w:p w:rsidR="005F6F23" w:rsidRPr="00CE69D6" w:rsidRDefault="005F6F23" w:rsidP="00142F69">
            <w:pPr>
              <w:spacing w:before="58"/>
              <w:ind w:left="58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pacing w:val="-21"/>
                <w:sz w:val="26"/>
                <w:szCs w:val="26"/>
              </w:rPr>
              <w:t>V</w:t>
            </w:r>
            <w:r w:rsidRPr="00CE69D6">
              <w:rPr>
                <w:b/>
                <w:color w:val="FFFFFF"/>
                <w:sz w:val="26"/>
                <w:szCs w:val="26"/>
              </w:rPr>
              <w:t>ers</w:t>
            </w: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i</w:t>
            </w:r>
            <w:r w:rsidRPr="00CE69D6">
              <w:rPr>
                <w:b/>
                <w:color w:val="FFFFFF"/>
                <w:sz w:val="26"/>
                <w:szCs w:val="26"/>
              </w:rPr>
              <w:t>on</w:t>
            </w:r>
          </w:p>
        </w:tc>
        <w:tc>
          <w:tcPr>
            <w:tcW w:w="2462" w:type="dxa"/>
            <w:shd w:val="clear" w:color="auto" w:fill="999999"/>
          </w:tcPr>
          <w:p w:rsidR="005F6F23" w:rsidRPr="00CE69D6" w:rsidRDefault="005F6F23" w:rsidP="00142F69">
            <w:pPr>
              <w:spacing w:before="58"/>
              <w:ind w:left="111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P</w:t>
            </w:r>
            <w:r w:rsidRPr="00CE69D6">
              <w:rPr>
                <w:b/>
                <w:color w:val="FFFFFF"/>
                <w:spacing w:val="1"/>
                <w:sz w:val="26"/>
                <w:szCs w:val="26"/>
              </w:rPr>
              <w:t>e</w:t>
            </w:r>
            <w:r w:rsidRPr="00CE69D6">
              <w:rPr>
                <w:b/>
                <w:color w:val="FFFFFF"/>
                <w:sz w:val="26"/>
                <w:szCs w:val="26"/>
              </w:rPr>
              <w:t>rson</w:t>
            </w:r>
          </w:p>
        </w:tc>
        <w:tc>
          <w:tcPr>
            <w:tcW w:w="1721" w:type="dxa"/>
            <w:shd w:val="clear" w:color="auto" w:fill="999999"/>
          </w:tcPr>
          <w:p w:rsidR="005F6F23" w:rsidRPr="00CE69D6" w:rsidRDefault="005F6F23" w:rsidP="00142F69">
            <w:pPr>
              <w:spacing w:before="58"/>
              <w:ind w:left="283" w:right="-331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D</w:t>
            </w:r>
            <w:r w:rsidRPr="00CE69D6">
              <w:rPr>
                <w:b/>
                <w:color w:val="FFFFFF"/>
                <w:sz w:val="26"/>
                <w:szCs w:val="26"/>
              </w:rPr>
              <w:t>ate</w:t>
            </w:r>
          </w:p>
        </w:tc>
        <w:tc>
          <w:tcPr>
            <w:tcW w:w="4853" w:type="dxa"/>
            <w:shd w:val="clear" w:color="auto" w:fill="999999"/>
          </w:tcPr>
          <w:p w:rsidR="005F6F23" w:rsidRPr="00CE69D6" w:rsidRDefault="005F6F23" w:rsidP="00142F69">
            <w:pPr>
              <w:spacing w:before="58"/>
              <w:ind w:left="98"/>
              <w:rPr>
                <w:sz w:val="26"/>
                <w:szCs w:val="26"/>
              </w:rPr>
            </w:pPr>
            <w:r w:rsidRPr="00CE69D6">
              <w:rPr>
                <w:b/>
                <w:color w:val="FFFFFF"/>
                <w:sz w:val="26"/>
                <w:szCs w:val="26"/>
              </w:rPr>
              <w:t>D</w:t>
            </w:r>
            <w:r w:rsidRPr="00CE69D6">
              <w:rPr>
                <w:b/>
                <w:color w:val="FFFFFF"/>
                <w:spacing w:val="-3"/>
                <w:sz w:val="26"/>
                <w:szCs w:val="26"/>
              </w:rPr>
              <w:t>e</w:t>
            </w:r>
            <w:r w:rsidRPr="00CE69D6">
              <w:rPr>
                <w:b/>
                <w:color w:val="FFFFFF"/>
                <w:sz w:val="26"/>
                <w:szCs w:val="26"/>
              </w:rPr>
              <w:t>sc</w:t>
            </w:r>
            <w:r w:rsidRPr="00CE69D6">
              <w:rPr>
                <w:b/>
                <w:color w:val="FFFFFF"/>
                <w:spacing w:val="1"/>
                <w:sz w:val="26"/>
                <w:szCs w:val="26"/>
              </w:rPr>
              <w:t>r</w:t>
            </w: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i</w:t>
            </w:r>
            <w:r w:rsidRPr="00CE69D6">
              <w:rPr>
                <w:b/>
                <w:color w:val="FFFFFF"/>
                <w:sz w:val="26"/>
                <w:szCs w:val="26"/>
              </w:rPr>
              <w:t>pt</w:t>
            </w:r>
            <w:r w:rsidRPr="00CE69D6">
              <w:rPr>
                <w:b/>
                <w:color w:val="FFFFFF"/>
                <w:spacing w:val="-1"/>
                <w:sz w:val="26"/>
                <w:szCs w:val="26"/>
              </w:rPr>
              <w:t>i</w:t>
            </w:r>
            <w:r w:rsidRPr="00CE69D6">
              <w:rPr>
                <w:b/>
                <w:color w:val="FFFFFF"/>
                <w:sz w:val="26"/>
                <w:szCs w:val="26"/>
              </w:rPr>
              <w:t>on</w:t>
            </w:r>
          </w:p>
        </w:tc>
      </w:tr>
      <w:tr w:rsidR="005F6F23" w:rsidTr="00142F69">
        <w:trPr>
          <w:trHeight w:hRule="exact" w:val="398"/>
        </w:trPr>
        <w:tc>
          <w:tcPr>
            <w:tcW w:w="950" w:type="dxa"/>
          </w:tcPr>
          <w:p w:rsidR="005F6F23" w:rsidRPr="00CE69D6" w:rsidRDefault="005F6F23" w:rsidP="00142F69">
            <w:pPr>
              <w:spacing w:before="53"/>
              <w:ind w:left="58"/>
              <w:rPr>
                <w:sz w:val="26"/>
                <w:szCs w:val="26"/>
              </w:rPr>
            </w:pPr>
            <w:r w:rsidRPr="00CE69D6">
              <w:rPr>
                <w:sz w:val="26"/>
                <w:szCs w:val="26"/>
              </w:rPr>
              <w:t>1.0</w:t>
            </w:r>
          </w:p>
        </w:tc>
        <w:tc>
          <w:tcPr>
            <w:tcW w:w="2462" w:type="dxa"/>
          </w:tcPr>
          <w:p w:rsidR="005F6F23" w:rsidRPr="00CE69D6" w:rsidRDefault="005F6F23" w:rsidP="00142F69">
            <w:pPr>
              <w:spacing w:before="53"/>
              <w:ind w:left="11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Nguy</w:t>
            </w:r>
            <w:r w:rsidRPr="005F6F23">
              <w:rPr>
                <w:sz w:val="26"/>
                <w:szCs w:val="26"/>
              </w:rPr>
              <w:t>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F6F23">
              <w:rPr>
                <w:sz w:val="26"/>
                <w:szCs w:val="26"/>
              </w:rPr>
              <w:t>Đạ</w:t>
            </w:r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</w:t>
            </w:r>
            <w:r w:rsidRPr="005F6F23"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c</w:t>
            </w:r>
            <w:proofErr w:type="spellEnd"/>
          </w:p>
        </w:tc>
        <w:tc>
          <w:tcPr>
            <w:tcW w:w="1721" w:type="dxa"/>
          </w:tcPr>
          <w:p w:rsidR="005F6F23" w:rsidRPr="00CE69D6" w:rsidRDefault="00726C40" w:rsidP="00142F69">
            <w:pPr>
              <w:spacing w:before="53"/>
              <w:ind w:left="79"/>
              <w:rPr>
                <w:sz w:val="26"/>
                <w:szCs w:val="26"/>
              </w:rPr>
            </w:pPr>
            <w:r w:rsidRPr="005B3258">
              <w:rPr>
                <w:color w:val="000000"/>
                <w:sz w:val="26"/>
                <w:szCs w:val="26"/>
              </w:rPr>
              <w:t>08-Mar-2017</w:t>
            </w:r>
          </w:p>
        </w:tc>
        <w:tc>
          <w:tcPr>
            <w:tcW w:w="4853" w:type="dxa"/>
          </w:tcPr>
          <w:p w:rsidR="005F6F23" w:rsidRPr="00CE69D6" w:rsidRDefault="005F6F23" w:rsidP="00142F69">
            <w:pPr>
              <w:spacing w:before="53"/>
              <w:ind w:left="9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Create Document</w:t>
            </w:r>
          </w:p>
        </w:tc>
      </w:tr>
      <w:tr w:rsidR="005F6F23" w:rsidTr="00142F69">
        <w:trPr>
          <w:trHeight w:hRule="exact" w:val="400"/>
        </w:trPr>
        <w:tc>
          <w:tcPr>
            <w:tcW w:w="950" w:type="dxa"/>
          </w:tcPr>
          <w:p w:rsidR="005F6F23" w:rsidRPr="00CE69D6" w:rsidRDefault="005F6F23" w:rsidP="00142F69">
            <w:pPr>
              <w:spacing w:before="55"/>
              <w:ind w:left="58"/>
              <w:rPr>
                <w:sz w:val="26"/>
                <w:szCs w:val="26"/>
              </w:rPr>
            </w:pPr>
            <w:r w:rsidRPr="00CE69D6">
              <w:rPr>
                <w:sz w:val="26"/>
                <w:szCs w:val="26"/>
              </w:rPr>
              <w:t>1.1</w:t>
            </w:r>
          </w:p>
        </w:tc>
        <w:tc>
          <w:tcPr>
            <w:tcW w:w="2462" w:type="dxa"/>
          </w:tcPr>
          <w:p w:rsidR="005F6F23" w:rsidRPr="00CE69D6" w:rsidRDefault="005F6F23" w:rsidP="00142F69">
            <w:pPr>
              <w:spacing w:before="53"/>
              <w:ind w:left="11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Nguy</w:t>
            </w:r>
            <w:r w:rsidRPr="005F6F23">
              <w:rPr>
                <w:sz w:val="26"/>
                <w:szCs w:val="26"/>
              </w:rPr>
              <w:t>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F6F23">
              <w:rPr>
                <w:sz w:val="26"/>
                <w:szCs w:val="26"/>
              </w:rPr>
              <w:t>Đạ</w:t>
            </w:r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</w:t>
            </w:r>
            <w:r w:rsidRPr="005F6F23"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c</w:t>
            </w:r>
            <w:proofErr w:type="spellEnd"/>
          </w:p>
        </w:tc>
        <w:tc>
          <w:tcPr>
            <w:tcW w:w="1721" w:type="dxa"/>
          </w:tcPr>
          <w:p w:rsidR="005F6F23" w:rsidRDefault="00726C40" w:rsidP="00142F69">
            <w:pPr>
              <w:spacing w:before="55"/>
              <w:ind w:left="79"/>
              <w:rPr>
                <w:color w:val="000000"/>
                <w:sz w:val="26"/>
                <w:szCs w:val="26"/>
              </w:rPr>
            </w:pPr>
            <w:r w:rsidRPr="005B3258">
              <w:rPr>
                <w:color w:val="000000"/>
                <w:sz w:val="26"/>
                <w:szCs w:val="26"/>
              </w:rPr>
              <w:t>08-Mar-2017</w:t>
            </w:r>
          </w:p>
          <w:p w:rsidR="00726C40" w:rsidRPr="00CE69D6" w:rsidRDefault="00726C40" w:rsidP="00142F69">
            <w:pPr>
              <w:spacing w:before="55"/>
              <w:ind w:left="79"/>
              <w:rPr>
                <w:sz w:val="26"/>
                <w:szCs w:val="26"/>
              </w:rPr>
            </w:pPr>
          </w:p>
        </w:tc>
        <w:tc>
          <w:tcPr>
            <w:tcW w:w="4853" w:type="dxa"/>
          </w:tcPr>
          <w:p w:rsidR="005F6F23" w:rsidRPr="00CE69D6" w:rsidRDefault="00726C40" w:rsidP="00142F69">
            <w:pPr>
              <w:spacing w:before="55"/>
              <w:ind w:left="98"/>
              <w:rPr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Sp</w:t>
            </w:r>
            <w:r w:rsidRPr="00726C40">
              <w:rPr>
                <w:spacing w:val="-1"/>
                <w:sz w:val="26"/>
                <w:szCs w:val="26"/>
              </w:rPr>
              <w:t>r</w:t>
            </w:r>
            <w:r>
              <w:rPr>
                <w:spacing w:val="-1"/>
                <w:sz w:val="26"/>
                <w:szCs w:val="26"/>
              </w:rPr>
              <w:t>int 1 d</w:t>
            </w:r>
            <w:r w:rsidRPr="00726C40">
              <w:rPr>
                <w:spacing w:val="-1"/>
                <w:sz w:val="26"/>
                <w:szCs w:val="26"/>
              </w:rPr>
              <w:t>es</w:t>
            </w:r>
            <w:r>
              <w:rPr>
                <w:spacing w:val="-1"/>
                <w:sz w:val="26"/>
                <w:szCs w:val="26"/>
              </w:rPr>
              <w:t>ign</w:t>
            </w:r>
          </w:p>
        </w:tc>
      </w:tr>
      <w:tr w:rsidR="00726C40" w:rsidTr="00142F69">
        <w:trPr>
          <w:trHeight w:hRule="exact" w:val="400"/>
        </w:trPr>
        <w:tc>
          <w:tcPr>
            <w:tcW w:w="950" w:type="dxa"/>
          </w:tcPr>
          <w:p w:rsidR="00726C40" w:rsidRDefault="00726C40" w:rsidP="00142F69">
            <w:pPr>
              <w:spacing w:before="55"/>
              <w:ind w:left="5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  <w:p w:rsidR="00726C40" w:rsidRPr="00CE69D6" w:rsidRDefault="00726C40" w:rsidP="00142F69">
            <w:pPr>
              <w:spacing w:before="55"/>
              <w:ind w:left="58"/>
              <w:rPr>
                <w:sz w:val="26"/>
                <w:szCs w:val="26"/>
              </w:rPr>
            </w:pPr>
          </w:p>
        </w:tc>
        <w:tc>
          <w:tcPr>
            <w:tcW w:w="2462" w:type="dxa"/>
          </w:tcPr>
          <w:p w:rsidR="00726C40" w:rsidRDefault="00726C40" w:rsidP="00142F69">
            <w:pPr>
              <w:spacing w:before="53"/>
              <w:ind w:left="11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Nguy</w:t>
            </w:r>
            <w:r w:rsidRPr="005F6F23">
              <w:rPr>
                <w:sz w:val="26"/>
                <w:szCs w:val="26"/>
              </w:rPr>
              <w:t>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F6F23">
              <w:rPr>
                <w:sz w:val="26"/>
                <w:szCs w:val="26"/>
              </w:rPr>
              <w:t>Đạ</w:t>
            </w:r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</w:t>
            </w:r>
            <w:r w:rsidRPr="005F6F23"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c</w:t>
            </w:r>
            <w:proofErr w:type="spellEnd"/>
          </w:p>
        </w:tc>
        <w:tc>
          <w:tcPr>
            <w:tcW w:w="1721" w:type="dxa"/>
          </w:tcPr>
          <w:p w:rsidR="00726C40" w:rsidRDefault="00726C40" w:rsidP="00726C40">
            <w:pPr>
              <w:spacing w:before="55"/>
              <w:ind w:left="79"/>
              <w:rPr>
                <w:color w:val="000000"/>
                <w:sz w:val="26"/>
                <w:szCs w:val="26"/>
              </w:rPr>
            </w:pPr>
            <w:r w:rsidRPr="005B3258">
              <w:rPr>
                <w:color w:val="000000"/>
                <w:sz w:val="26"/>
                <w:szCs w:val="26"/>
              </w:rPr>
              <w:t>08-Mar-2017</w:t>
            </w:r>
          </w:p>
          <w:p w:rsidR="00726C40" w:rsidRDefault="00726C40" w:rsidP="00726C40">
            <w:pPr>
              <w:spacing w:before="55"/>
              <w:ind w:left="79"/>
              <w:rPr>
                <w:color w:val="000000"/>
                <w:sz w:val="26"/>
                <w:szCs w:val="26"/>
              </w:rPr>
            </w:pPr>
            <w:r w:rsidRPr="005B3258">
              <w:rPr>
                <w:color w:val="000000"/>
                <w:sz w:val="26"/>
                <w:szCs w:val="26"/>
              </w:rPr>
              <w:t>08-Mar-2017</w:t>
            </w:r>
          </w:p>
          <w:p w:rsidR="00726C40" w:rsidRDefault="00726C40" w:rsidP="00726C40">
            <w:pPr>
              <w:spacing w:before="55"/>
              <w:ind w:left="79"/>
              <w:rPr>
                <w:color w:val="000000"/>
                <w:sz w:val="26"/>
                <w:szCs w:val="26"/>
              </w:rPr>
            </w:pPr>
            <w:r w:rsidRPr="005B3258">
              <w:rPr>
                <w:color w:val="000000"/>
                <w:sz w:val="26"/>
                <w:szCs w:val="26"/>
              </w:rPr>
              <w:t>08-Mar-2017</w:t>
            </w:r>
          </w:p>
          <w:p w:rsidR="00726C40" w:rsidRPr="005B3258" w:rsidRDefault="00726C40" w:rsidP="00142F69">
            <w:pPr>
              <w:spacing w:before="55"/>
              <w:ind w:left="79"/>
              <w:rPr>
                <w:color w:val="000000"/>
                <w:sz w:val="26"/>
                <w:szCs w:val="26"/>
              </w:rPr>
            </w:pPr>
          </w:p>
        </w:tc>
        <w:tc>
          <w:tcPr>
            <w:tcW w:w="4853" w:type="dxa"/>
          </w:tcPr>
          <w:p w:rsidR="00726C40" w:rsidRDefault="00726C40" w:rsidP="00142F69">
            <w:pPr>
              <w:spacing w:before="55"/>
              <w:ind w:left="98"/>
              <w:rPr>
                <w:spacing w:val="-1"/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Sp</w:t>
            </w:r>
            <w:r w:rsidRPr="00726C40">
              <w:rPr>
                <w:spacing w:val="-1"/>
                <w:sz w:val="26"/>
                <w:szCs w:val="26"/>
              </w:rPr>
              <w:t>r</w:t>
            </w:r>
            <w:r>
              <w:rPr>
                <w:spacing w:val="-1"/>
                <w:sz w:val="26"/>
                <w:szCs w:val="26"/>
              </w:rPr>
              <w:t>int 2 d</w:t>
            </w:r>
            <w:r w:rsidRPr="00726C40">
              <w:rPr>
                <w:spacing w:val="-1"/>
                <w:sz w:val="26"/>
                <w:szCs w:val="26"/>
              </w:rPr>
              <w:t>es</w:t>
            </w:r>
            <w:r>
              <w:rPr>
                <w:spacing w:val="-1"/>
                <w:sz w:val="26"/>
                <w:szCs w:val="26"/>
              </w:rPr>
              <w:t>ign</w:t>
            </w:r>
          </w:p>
        </w:tc>
      </w:tr>
      <w:tr w:rsidR="00726C40" w:rsidTr="00142F69">
        <w:trPr>
          <w:trHeight w:hRule="exact" w:val="400"/>
        </w:trPr>
        <w:tc>
          <w:tcPr>
            <w:tcW w:w="950" w:type="dxa"/>
          </w:tcPr>
          <w:p w:rsidR="00726C40" w:rsidRDefault="00726C40" w:rsidP="00142F69">
            <w:pPr>
              <w:spacing w:before="55"/>
              <w:ind w:left="5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</w:t>
            </w:r>
          </w:p>
        </w:tc>
        <w:tc>
          <w:tcPr>
            <w:tcW w:w="2462" w:type="dxa"/>
          </w:tcPr>
          <w:p w:rsidR="00726C40" w:rsidRDefault="00726C40" w:rsidP="00142F69">
            <w:pPr>
              <w:spacing w:before="53"/>
              <w:ind w:left="111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Nguy</w:t>
            </w:r>
            <w:r w:rsidRPr="005F6F23">
              <w:rPr>
                <w:sz w:val="26"/>
                <w:szCs w:val="26"/>
              </w:rPr>
              <w:t>ễn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 w:rsidRPr="005F6F23">
              <w:rPr>
                <w:sz w:val="26"/>
                <w:szCs w:val="26"/>
              </w:rPr>
              <w:t>Đạ</w:t>
            </w:r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Phư</w:t>
            </w:r>
            <w:r w:rsidRPr="005F6F23">
              <w:rPr>
                <w:sz w:val="26"/>
                <w:szCs w:val="26"/>
              </w:rPr>
              <w:t>ớ</w:t>
            </w:r>
            <w:r>
              <w:rPr>
                <w:sz w:val="26"/>
                <w:szCs w:val="26"/>
              </w:rPr>
              <w:t>c</w:t>
            </w:r>
            <w:proofErr w:type="spellEnd"/>
          </w:p>
        </w:tc>
        <w:tc>
          <w:tcPr>
            <w:tcW w:w="1721" w:type="dxa"/>
          </w:tcPr>
          <w:p w:rsidR="00726C40" w:rsidRPr="005B3258" w:rsidRDefault="00726C40" w:rsidP="00142F69">
            <w:pPr>
              <w:spacing w:before="55"/>
              <w:ind w:left="79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20-Ap</w:t>
            </w:r>
            <w:r w:rsidRPr="00726C40">
              <w:rPr>
                <w:color w:val="000000"/>
                <w:sz w:val="26"/>
                <w:szCs w:val="26"/>
              </w:rPr>
              <w:t>r</w:t>
            </w:r>
            <w:r>
              <w:rPr>
                <w:color w:val="000000"/>
                <w:sz w:val="26"/>
                <w:szCs w:val="26"/>
              </w:rPr>
              <w:t>-2017</w:t>
            </w:r>
          </w:p>
        </w:tc>
        <w:tc>
          <w:tcPr>
            <w:tcW w:w="4853" w:type="dxa"/>
          </w:tcPr>
          <w:p w:rsidR="00726C40" w:rsidRDefault="00726C40" w:rsidP="00142F69">
            <w:pPr>
              <w:spacing w:before="55"/>
              <w:ind w:left="98"/>
              <w:rPr>
                <w:spacing w:val="-1"/>
                <w:sz w:val="26"/>
                <w:szCs w:val="26"/>
              </w:rPr>
            </w:pPr>
            <w:r>
              <w:rPr>
                <w:spacing w:val="-1"/>
                <w:sz w:val="26"/>
                <w:szCs w:val="26"/>
              </w:rPr>
              <w:t>Sp</w:t>
            </w:r>
            <w:r w:rsidRPr="00726C40">
              <w:rPr>
                <w:spacing w:val="-1"/>
                <w:sz w:val="26"/>
                <w:szCs w:val="26"/>
              </w:rPr>
              <w:t>r</w:t>
            </w:r>
            <w:r>
              <w:rPr>
                <w:spacing w:val="-1"/>
                <w:sz w:val="26"/>
                <w:szCs w:val="26"/>
              </w:rPr>
              <w:t>int 3 d</w:t>
            </w:r>
            <w:r w:rsidRPr="00726C40">
              <w:rPr>
                <w:spacing w:val="-1"/>
                <w:sz w:val="26"/>
                <w:szCs w:val="26"/>
              </w:rPr>
              <w:t>es</w:t>
            </w:r>
            <w:r>
              <w:rPr>
                <w:spacing w:val="-1"/>
                <w:sz w:val="26"/>
                <w:szCs w:val="26"/>
              </w:rPr>
              <w:t>ign</w:t>
            </w:r>
          </w:p>
        </w:tc>
      </w:tr>
    </w:tbl>
    <w:p w:rsidR="005F6F23" w:rsidRDefault="005F6F23" w:rsidP="005F6F23">
      <w:pPr>
        <w:sectPr w:rsidR="005F6F23" w:rsidSect="003753E6">
          <w:headerReference w:type="default" r:id="rId10"/>
          <w:footerReference w:type="default" r:id="rId11"/>
          <w:pgSz w:w="12240" w:h="15840"/>
          <w:pgMar w:top="920" w:right="1020" w:bottom="280" w:left="1020" w:header="751" w:footer="1179" w:gutter="0"/>
          <w:pgNumType w:start="3"/>
          <w:cols w:space="720"/>
        </w:sectPr>
      </w:pPr>
    </w:p>
    <w:p w:rsidR="005F6F23" w:rsidRDefault="005F6F23" w:rsidP="005F6F23">
      <w:pPr>
        <w:spacing w:before="6" w:line="160" w:lineRule="exact"/>
        <w:rPr>
          <w:sz w:val="16"/>
          <w:szCs w:val="16"/>
        </w:rPr>
      </w:pPr>
    </w:p>
    <w:p w:rsidR="005F6F23" w:rsidRDefault="005F6F23" w:rsidP="005F6F23">
      <w:pPr>
        <w:spacing w:line="200" w:lineRule="exact"/>
      </w:pPr>
    </w:p>
    <w:p w:rsidR="005F6F23" w:rsidRDefault="005F6F23" w:rsidP="005F6F23">
      <w:pPr>
        <w:spacing w:before="18"/>
        <w:ind w:left="360"/>
        <w:rPr>
          <w:sz w:val="32"/>
          <w:szCs w:val="32"/>
        </w:rPr>
      </w:pPr>
      <w:r>
        <w:rPr>
          <w:b/>
          <w:spacing w:val="-1"/>
          <w:sz w:val="32"/>
          <w:szCs w:val="32"/>
        </w:rPr>
        <w:t>D</w:t>
      </w:r>
      <w:r>
        <w:rPr>
          <w:b/>
          <w:sz w:val="32"/>
          <w:szCs w:val="32"/>
        </w:rPr>
        <w:t>ocu</w:t>
      </w:r>
      <w:r>
        <w:rPr>
          <w:b/>
          <w:spacing w:val="-1"/>
          <w:sz w:val="32"/>
          <w:szCs w:val="32"/>
        </w:rPr>
        <w:t>m</w:t>
      </w:r>
      <w:r>
        <w:rPr>
          <w:b/>
          <w:sz w:val="32"/>
          <w:szCs w:val="32"/>
        </w:rPr>
        <w:t>ent</w:t>
      </w:r>
      <w:r>
        <w:rPr>
          <w:b/>
          <w:spacing w:val="-17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pp</w:t>
      </w:r>
      <w:r>
        <w:rPr>
          <w:b/>
          <w:spacing w:val="-6"/>
          <w:sz w:val="32"/>
          <w:szCs w:val="32"/>
        </w:rPr>
        <w:t>r</w:t>
      </w:r>
      <w:r>
        <w:rPr>
          <w:b/>
          <w:sz w:val="32"/>
          <w:szCs w:val="32"/>
        </w:rPr>
        <w:t>oval</w:t>
      </w:r>
    </w:p>
    <w:p w:rsidR="005F6F23" w:rsidRDefault="005F6F23" w:rsidP="005F6F23">
      <w:pPr>
        <w:spacing w:before="7" w:line="160" w:lineRule="exact"/>
        <w:rPr>
          <w:sz w:val="17"/>
          <w:szCs w:val="17"/>
        </w:rPr>
      </w:pPr>
    </w:p>
    <w:p w:rsidR="005F6F23" w:rsidRDefault="005F6F23" w:rsidP="005F6F23">
      <w:pPr>
        <w:rPr>
          <w:b/>
          <w:color w:val="FFFFFF"/>
          <w:sz w:val="24"/>
          <w:szCs w:val="24"/>
        </w:rPr>
      </w:pPr>
      <w:r>
        <w:rPr>
          <w:b/>
          <w:color w:val="FFFFFF"/>
          <w:sz w:val="24"/>
          <w:szCs w:val="24"/>
        </w:rPr>
        <w:t>N</w:t>
      </w:r>
    </w:p>
    <w:tbl>
      <w:tblPr>
        <w:tblStyle w:val="TableGrid"/>
        <w:tblW w:w="10363" w:type="dxa"/>
        <w:tblBorders>
          <w:top w:val="single" w:sz="4" w:space="0" w:color="B8CCE4" w:themeColor="accent1" w:themeTint="66"/>
          <w:left w:val="single" w:sz="4" w:space="0" w:color="B8CCE4" w:themeColor="accent1" w:themeTint="66"/>
          <w:bottom w:val="single" w:sz="4" w:space="0" w:color="B8CCE4" w:themeColor="accent1" w:themeTint="66"/>
          <w:right w:val="single" w:sz="4" w:space="0" w:color="B8CCE4" w:themeColor="accent1" w:themeTint="66"/>
          <w:insideH w:val="single" w:sz="4" w:space="0" w:color="B8CCE4" w:themeColor="accent1" w:themeTint="66"/>
          <w:insideV w:val="single" w:sz="4" w:space="0" w:color="B8CCE4" w:themeColor="accent1" w:themeTint="66"/>
        </w:tblBorders>
        <w:tblLook w:val="04A0" w:firstRow="1" w:lastRow="0" w:firstColumn="1" w:lastColumn="0" w:noHBand="0" w:noVBand="1"/>
      </w:tblPr>
      <w:tblGrid>
        <w:gridCol w:w="3010"/>
        <w:gridCol w:w="2171"/>
        <w:gridCol w:w="1924"/>
        <w:gridCol w:w="3258"/>
      </w:tblGrid>
      <w:tr w:rsidR="005F6F23" w:rsidRPr="00706CB8" w:rsidTr="00142F69">
        <w:trPr>
          <w:trHeight w:val="376"/>
        </w:trPr>
        <w:tc>
          <w:tcPr>
            <w:tcW w:w="3010" w:type="dxa"/>
            <w:tcBorders>
              <w:bottom w:val="single" w:sz="4" w:space="0" w:color="B8CCE4" w:themeColor="accent1" w:themeTint="66"/>
            </w:tcBorders>
            <w:shd w:val="clear" w:color="auto" w:fill="C4BC96" w:themeFill="background2" w:themeFillShade="BF"/>
          </w:tcPr>
          <w:p w:rsidR="005F6F23" w:rsidRPr="00706CB8" w:rsidRDefault="005F6F23" w:rsidP="00142F69">
            <w:pPr>
              <w:rPr>
                <w:b/>
                <w:color w:val="FFFFFF"/>
                <w:sz w:val="26"/>
                <w:szCs w:val="26"/>
              </w:rPr>
            </w:pPr>
            <w:r w:rsidRPr="00706CB8">
              <w:rPr>
                <w:b/>
                <w:color w:val="FFFFFF"/>
                <w:sz w:val="26"/>
                <w:szCs w:val="26"/>
              </w:rPr>
              <w:t>Name</w:t>
            </w:r>
          </w:p>
        </w:tc>
        <w:tc>
          <w:tcPr>
            <w:tcW w:w="2171" w:type="dxa"/>
            <w:tcBorders>
              <w:bottom w:val="single" w:sz="4" w:space="0" w:color="B8CCE4" w:themeColor="accent1" w:themeTint="66"/>
            </w:tcBorders>
            <w:shd w:val="clear" w:color="auto" w:fill="C4BC96" w:themeFill="background2" w:themeFillShade="BF"/>
          </w:tcPr>
          <w:p w:rsidR="005F6F23" w:rsidRPr="00706CB8" w:rsidRDefault="005F6F23" w:rsidP="00142F69">
            <w:pPr>
              <w:rPr>
                <w:b/>
                <w:color w:val="FFFFFF"/>
                <w:sz w:val="26"/>
                <w:szCs w:val="26"/>
              </w:rPr>
            </w:pPr>
            <w:r w:rsidRPr="00706CB8">
              <w:rPr>
                <w:b/>
                <w:color w:val="FFFFFF"/>
                <w:sz w:val="26"/>
                <w:szCs w:val="26"/>
              </w:rPr>
              <w:t>Role</w:t>
            </w:r>
          </w:p>
        </w:tc>
        <w:tc>
          <w:tcPr>
            <w:tcW w:w="1924" w:type="dxa"/>
            <w:tcBorders>
              <w:bottom w:val="single" w:sz="4" w:space="0" w:color="B8CCE4" w:themeColor="accent1" w:themeTint="66"/>
            </w:tcBorders>
            <w:shd w:val="clear" w:color="auto" w:fill="C4BC96" w:themeFill="background2" w:themeFillShade="BF"/>
          </w:tcPr>
          <w:p w:rsidR="005F6F23" w:rsidRPr="00706CB8" w:rsidRDefault="005F6F23" w:rsidP="00142F69">
            <w:pPr>
              <w:rPr>
                <w:b/>
                <w:color w:val="FFFFFF"/>
                <w:sz w:val="26"/>
                <w:szCs w:val="26"/>
              </w:rPr>
            </w:pPr>
            <w:r w:rsidRPr="00706CB8">
              <w:rPr>
                <w:b/>
                <w:color w:val="FFFFFF"/>
                <w:sz w:val="26"/>
                <w:szCs w:val="26"/>
              </w:rPr>
              <w:t>Date</w:t>
            </w:r>
          </w:p>
        </w:tc>
        <w:tc>
          <w:tcPr>
            <w:tcW w:w="3258" w:type="dxa"/>
            <w:tcBorders>
              <w:bottom w:val="single" w:sz="4" w:space="0" w:color="B8CCE4" w:themeColor="accent1" w:themeTint="66"/>
            </w:tcBorders>
            <w:shd w:val="clear" w:color="auto" w:fill="C4BC96" w:themeFill="background2" w:themeFillShade="BF"/>
          </w:tcPr>
          <w:p w:rsidR="005F6F23" w:rsidRPr="00706CB8" w:rsidRDefault="005F6F23" w:rsidP="00142F69">
            <w:pPr>
              <w:rPr>
                <w:b/>
                <w:color w:val="FFFFFF"/>
                <w:sz w:val="26"/>
                <w:szCs w:val="26"/>
              </w:rPr>
            </w:pPr>
            <w:r w:rsidRPr="00706CB8">
              <w:rPr>
                <w:b/>
                <w:color w:val="FFFFFF"/>
                <w:sz w:val="26"/>
                <w:szCs w:val="26"/>
              </w:rPr>
              <w:t>Signature</w:t>
            </w:r>
          </w:p>
        </w:tc>
      </w:tr>
      <w:tr w:rsidR="005F6F23" w:rsidRPr="00706CB8" w:rsidTr="00726C40">
        <w:trPr>
          <w:trHeight w:val="1662"/>
        </w:trPr>
        <w:tc>
          <w:tcPr>
            <w:tcW w:w="3010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 xml:space="preserve">MSc. </w:t>
            </w:r>
            <w:proofErr w:type="spellStart"/>
            <w:r w:rsidRPr="00706CB8">
              <w:rPr>
                <w:sz w:val="26"/>
                <w:szCs w:val="26"/>
              </w:rPr>
              <w:t>Nguyễn</w:t>
            </w:r>
            <w:proofErr w:type="spellEnd"/>
            <w:r w:rsidRPr="00706CB8">
              <w:rPr>
                <w:sz w:val="26"/>
                <w:szCs w:val="26"/>
              </w:rPr>
              <w:t xml:space="preserve"> Minh </w:t>
            </w:r>
            <w:proofErr w:type="spellStart"/>
            <w:r w:rsidRPr="00706CB8">
              <w:rPr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2171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>Mentor</w:t>
            </w:r>
          </w:p>
        </w:tc>
        <w:tc>
          <w:tcPr>
            <w:tcW w:w="1924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</w:tr>
      <w:tr w:rsidR="005F6F23" w:rsidRPr="00706CB8" w:rsidTr="00726C40">
        <w:trPr>
          <w:trHeight w:val="1700"/>
        </w:trPr>
        <w:tc>
          <w:tcPr>
            <w:tcW w:w="3010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proofErr w:type="spellStart"/>
            <w:r w:rsidRPr="00706CB8">
              <w:rPr>
                <w:sz w:val="26"/>
                <w:szCs w:val="26"/>
              </w:rPr>
              <w:t>Nguyễn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Đaị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Phước</w:t>
            </w:r>
            <w:proofErr w:type="spellEnd"/>
          </w:p>
        </w:tc>
        <w:tc>
          <w:tcPr>
            <w:tcW w:w="2171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>Scrum Master</w:t>
            </w:r>
            <w:r>
              <w:rPr>
                <w:sz w:val="26"/>
                <w:szCs w:val="26"/>
              </w:rPr>
              <w:t>/ Product</w:t>
            </w:r>
            <w:r w:rsidR="00D06969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Owner</w:t>
            </w:r>
          </w:p>
        </w:tc>
        <w:tc>
          <w:tcPr>
            <w:tcW w:w="1924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</w:tr>
      <w:tr w:rsidR="005F6F23" w:rsidRPr="00706CB8" w:rsidTr="00726C40">
        <w:trPr>
          <w:trHeight w:val="1540"/>
        </w:trPr>
        <w:tc>
          <w:tcPr>
            <w:tcW w:w="3010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proofErr w:type="spellStart"/>
            <w:r w:rsidRPr="00706CB8">
              <w:rPr>
                <w:sz w:val="26"/>
                <w:szCs w:val="26"/>
              </w:rPr>
              <w:t>Đặng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Vui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Quốc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2171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>Team Member</w:t>
            </w:r>
          </w:p>
        </w:tc>
        <w:tc>
          <w:tcPr>
            <w:tcW w:w="1924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</w:tr>
      <w:tr w:rsidR="005F6F23" w:rsidRPr="00706CB8" w:rsidTr="00726C40">
        <w:trPr>
          <w:trHeight w:val="1547"/>
        </w:trPr>
        <w:tc>
          <w:tcPr>
            <w:tcW w:w="3010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proofErr w:type="spellStart"/>
            <w:r w:rsidRPr="00706CB8">
              <w:rPr>
                <w:sz w:val="26"/>
                <w:szCs w:val="26"/>
              </w:rPr>
              <w:t>Phạm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Viết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2171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>Team Member</w:t>
            </w:r>
          </w:p>
        </w:tc>
        <w:tc>
          <w:tcPr>
            <w:tcW w:w="1924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</w:tr>
      <w:tr w:rsidR="005F6F23" w:rsidRPr="00706CB8" w:rsidTr="00726C40">
        <w:trPr>
          <w:trHeight w:val="1412"/>
        </w:trPr>
        <w:tc>
          <w:tcPr>
            <w:tcW w:w="3010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proofErr w:type="spellStart"/>
            <w:r w:rsidRPr="00706CB8">
              <w:rPr>
                <w:sz w:val="26"/>
                <w:szCs w:val="26"/>
              </w:rPr>
              <w:t>Nguyễn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Thị</w:t>
            </w:r>
            <w:proofErr w:type="spellEnd"/>
            <w:r w:rsidRPr="00706CB8">
              <w:rPr>
                <w:sz w:val="26"/>
                <w:szCs w:val="26"/>
              </w:rPr>
              <w:t xml:space="preserve"> </w:t>
            </w:r>
            <w:proofErr w:type="spellStart"/>
            <w:r w:rsidRPr="00706CB8">
              <w:rPr>
                <w:sz w:val="26"/>
                <w:szCs w:val="26"/>
              </w:rPr>
              <w:t>Huyền</w:t>
            </w:r>
            <w:proofErr w:type="spellEnd"/>
            <w:r w:rsidRPr="00706CB8">
              <w:rPr>
                <w:sz w:val="26"/>
                <w:szCs w:val="26"/>
              </w:rPr>
              <w:t xml:space="preserve"> Trang</w:t>
            </w:r>
          </w:p>
        </w:tc>
        <w:tc>
          <w:tcPr>
            <w:tcW w:w="2171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>Team Member</w:t>
            </w:r>
          </w:p>
        </w:tc>
        <w:tc>
          <w:tcPr>
            <w:tcW w:w="1924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</w:tr>
      <w:tr w:rsidR="005F6F23" w:rsidRPr="00706CB8" w:rsidTr="00726C40">
        <w:trPr>
          <w:trHeight w:val="1548"/>
        </w:trPr>
        <w:tc>
          <w:tcPr>
            <w:tcW w:w="3010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proofErr w:type="spellStart"/>
            <w:r w:rsidRPr="00706CB8">
              <w:rPr>
                <w:sz w:val="26"/>
                <w:szCs w:val="26"/>
              </w:rPr>
              <w:t>Nguyễn</w:t>
            </w:r>
            <w:proofErr w:type="spellEnd"/>
            <w:r w:rsidRPr="00706CB8">
              <w:rPr>
                <w:sz w:val="26"/>
                <w:szCs w:val="26"/>
              </w:rPr>
              <w:t xml:space="preserve"> Minh </w:t>
            </w:r>
            <w:proofErr w:type="spellStart"/>
            <w:r w:rsidRPr="00706CB8">
              <w:rPr>
                <w:sz w:val="26"/>
                <w:szCs w:val="26"/>
              </w:rPr>
              <w:t>Phú</w:t>
            </w:r>
            <w:proofErr w:type="spellEnd"/>
          </w:p>
        </w:tc>
        <w:tc>
          <w:tcPr>
            <w:tcW w:w="2171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  <w:r w:rsidRPr="00706CB8">
              <w:rPr>
                <w:sz w:val="26"/>
                <w:szCs w:val="26"/>
              </w:rPr>
              <w:t>Team Member</w:t>
            </w:r>
          </w:p>
        </w:tc>
        <w:tc>
          <w:tcPr>
            <w:tcW w:w="1924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5F6F23" w:rsidRPr="00706CB8" w:rsidRDefault="005F6F23" w:rsidP="00142F69">
            <w:pPr>
              <w:rPr>
                <w:sz w:val="26"/>
                <w:szCs w:val="26"/>
              </w:rPr>
            </w:pPr>
          </w:p>
        </w:tc>
      </w:tr>
    </w:tbl>
    <w:p w:rsidR="005F6F23" w:rsidRDefault="005F6F23" w:rsidP="005F6F23">
      <w:pPr>
        <w:rPr>
          <w:sz w:val="24"/>
          <w:szCs w:val="24"/>
        </w:rPr>
      </w:pPr>
      <w:r>
        <w:rPr>
          <w:b/>
          <w:color w:val="FFFFFF"/>
          <w:sz w:val="24"/>
          <w:szCs w:val="24"/>
        </w:rPr>
        <w:t xml:space="preserve">                          </w:t>
      </w:r>
      <w:r>
        <w:rPr>
          <w:b/>
          <w:color w:val="FFFFFF"/>
          <w:spacing w:val="44"/>
          <w:sz w:val="24"/>
          <w:szCs w:val="24"/>
        </w:rPr>
        <w:t xml:space="preserve"> </w:t>
      </w:r>
      <w:r>
        <w:rPr>
          <w:b/>
          <w:color w:val="FFFFFF"/>
          <w:sz w:val="24"/>
          <w:szCs w:val="24"/>
        </w:rPr>
        <w:t>Ro</w:t>
      </w:r>
      <w:r>
        <w:rPr>
          <w:b/>
          <w:color w:val="FFFFFF"/>
          <w:spacing w:val="-1"/>
          <w:sz w:val="24"/>
          <w:szCs w:val="24"/>
        </w:rPr>
        <w:t>l</w:t>
      </w:r>
      <w:r>
        <w:rPr>
          <w:b/>
          <w:color w:val="FFFFFF"/>
          <w:sz w:val="24"/>
          <w:szCs w:val="24"/>
        </w:rPr>
        <w:t xml:space="preserve">e                        Date                                 </w:t>
      </w:r>
      <w:r>
        <w:rPr>
          <w:b/>
          <w:color w:val="FFFFFF"/>
          <w:spacing w:val="6"/>
          <w:sz w:val="24"/>
          <w:szCs w:val="24"/>
        </w:rPr>
        <w:t xml:space="preserve"> </w:t>
      </w:r>
      <w:r>
        <w:rPr>
          <w:b/>
          <w:color w:val="FFFFFF"/>
          <w:sz w:val="24"/>
          <w:szCs w:val="24"/>
        </w:rPr>
        <w:t>S</w:t>
      </w:r>
      <w:r>
        <w:rPr>
          <w:b/>
          <w:color w:val="FFFFFF"/>
          <w:spacing w:val="-1"/>
          <w:sz w:val="24"/>
          <w:szCs w:val="24"/>
        </w:rPr>
        <w:t>i</w:t>
      </w:r>
      <w:r>
        <w:rPr>
          <w:b/>
          <w:color w:val="FFFFFF"/>
          <w:sz w:val="24"/>
          <w:szCs w:val="24"/>
        </w:rPr>
        <w:t>gnatu</w:t>
      </w:r>
      <w:r>
        <w:rPr>
          <w:b/>
          <w:color w:val="FFFFFF"/>
          <w:spacing w:val="-5"/>
          <w:sz w:val="24"/>
          <w:szCs w:val="24"/>
        </w:rPr>
        <w:t>r</w:t>
      </w:r>
      <w:r>
        <w:rPr>
          <w:b/>
          <w:color w:val="FFFFFF"/>
          <w:sz w:val="24"/>
          <w:szCs w:val="24"/>
        </w:rPr>
        <w:t>e</w:t>
      </w:r>
    </w:p>
    <w:p w:rsidR="005A1123" w:rsidRDefault="005A1123"/>
    <w:p w:rsidR="005A1123" w:rsidRDefault="005A1123"/>
    <w:p w:rsidR="005A1123" w:rsidRDefault="005A1123"/>
    <w:p w:rsidR="005A1123" w:rsidRDefault="005A1123"/>
    <w:p w:rsidR="005A1123" w:rsidRDefault="005A1123"/>
    <w:p w:rsidR="005A1123" w:rsidRDefault="005A1123"/>
    <w:p w:rsidR="005A1123" w:rsidRDefault="005A1123"/>
    <w:p w:rsidR="005A1123" w:rsidRDefault="005A1123"/>
    <w:p w:rsidR="00D06969" w:rsidRDefault="00D06969" w:rsidP="00D06969">
      <w:pPr>
        <w:jc w:val="center"/>
        <w:rPr>
          <w:b/>
          <w:color w:val="17365D" w:themeColor="text2" w:themeShade="BF"/>
          <w:sz w:val="30"/>
          <w:szCs w:val="26"/>
        </w:rPr>
      </w:pPr>
    </w:p>
    <w:p w:rsidR="003A5DAD" w:rsidRDefault="003A5DAD" w:rsidP="00D06969">
      <w:pPr>
        <w:jc w:val="center"/>
        <w:rPr>
          <w:b/>
          <w:color w:val="17365D" w:themeColor="text2" w:themeShade="BF"/>
          <w:sz w:val="30"/>
          <w:szCs w:val="26"/>
        </w:rPr>
      </w:pPr>
      <w:r w:rsidRPr="00D06969">
        <w:rPr>
          <w:b/>
          <w:color w:val="17365D" w:themeColor="text2" w:themeShade="BF"/>
          <w:sz w:val="30"/>
          <w:szCs w:val="26"/>
        </w:rPr>
        <w:t>MỤC LỤC</w:t>
      </w:r>
    </w:p>
    <w:p w:rsidR="00D06969" w:rsidRPr="00D06969" w:rsidRDefault="00D06969" w:rsidP="00D06969">
      <w:pPr>
        <w:jc w:val="center"/>
        <w:rPr>
          <w:b/>
          <w:color w:val="17365D" w:themeColor="text2" w:themeShade="BF"/>
          <w:sz w:val="30"/>
          <w:szCs w:val="26"/>
        </w:rPr>
      </w:pPr>
    </w:p>
    <w:p w:rsidR="003A5DAD" w:rsidRPr="00D06969" w:rsidRDefault="003A5DAD" w:rsidP="00D06969">
      <w:pPr>
        <w:pStyle w:val="TOC1"/>
        <w:tabs>
          <w:tab w:val="left" w:pos="44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r w:rsidRPr="003A5DAD">
        <w:rPr>
          <w:sz w:val="26"/>
          <w:szCs w:val="26"/>
        </w:rPr>
        <w:fldChar w:fldCharType="begin"/>
      </w:r>
      <w:r w:rsidRPr="003A5DAD">
        <w:rPr>
          <w:sz w:val="26"/>
          <w:szCs w:val="26"/>
        </w:rPr>
        <w:instrText xml:space="preserve"> TOC \h \z \t "1,1,1.1,2,1.1.1,3" </w:instrText>
      </w:r>
      <w:r w:rsidRPr="003A5DAD">
        <w:rPr>
          <w:sz w:val="26"/>
          <w:szCs w:val="26"/>
        </w:rPr>
        <w:fldChar w:fldCharType="separate"/>
      </w:r>
      <w:hyperlink w:anchor="_Toc482482868" w:history="1">
        <w:r w:rsidRPr="00D06969">
          <w:rPr>
            <w:rStyle w:val="Hyperlink"/>
            <w:noProof/>
            <w:sz w:val="26"/>
            <w:szCs w:val="26"/>
          </w:rPr>
          <w:t>1.</w:t>
        </w:r>
        <w:r w:rsidRPr="00D06969">
          <w:rPr>
            <w:noProof/>
            <w:sz w:val="26"/>
            <w:szCs w:val="26"/>
          </w:rPr>
          <w:tab/>
        </w:r>
        <w:r w:rsidRPr="00D06969">
          <w:rPr>
            <w:rStyle w:val="Hyperlink"/>
            <w:noProof/>
            <w:sz w:val="26"/>
            <w:szCs w:val="26"/>
          </w:rPr>
          <w:t>TỔNG QUAN</w:t>
        </w:r>
        <w:r w:rsidRPr="00D06969">
          <w:rPr>
            <w:noProof/>
            <w:webHidden/>
            <w:sz w:val="26"/>
            <w:szCs w:val="26"/>
          </w:rPr>
          <w:tab/>
        </w:r>
        <w:r w:rsidRPr="00D06969">
          <w:rPr>
            <w:noProof/>
            <w:webHidden/>
            <w:sz w:val="26"/>
            <w:szCs w:val="26"/>
          </w:rPr>
          <w:fldChar w:fldCharType="begin"/>
        </w:r>
        <w:r w:rsidRPr="00D06969">
          <w:rPr>
            <w:noProof/>
            <w:webHidden/>
            <w:sz w:val="26"/>
            <w:szCs w:val="26"/>
          </w:rPr>
          <w:instrText xml:space="preserve"> PAGEREF _Toc482482868 \h </w:instrText>
        </w:r>
        <w:r w:rsidRPr="00D06969">
          <w:rPr>
            <w:noProof/>
            <w:webHidden/>
            <w:sz w:val="26"/>
            <w:szCs w:val="26"/>
          </w:rPr>
        </w:r>
        <w:r w:rsidRPr="00D06969">
          <w:rPr>
            <w:noProof/>
            <w:webHidden/>
            <w:sz w:val="26"/>
            <w:szCs w:val="26"/>
          </w:rPr>
          <w:fldChar w:fldCharType="separate"/>
        </w:r>
        <w:r w:rsidRPr="00D06969">
          <w:rPr>
            <w:noProof/>
            <w:webHidden/>
            <w:sz w:val="26"/>
            <w:szCs w:val="26"/>
          </w:rPr>
          <w:t>1</w:t>
        </w:r>
        <w:r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69" w:history="1">
        <w:r w:rsidR="003A5DAD" w:rsidRPr="00D06969">
          <w:rPr>
            <w:rStyle w:val="Hyperlink"/>
            <w:noProof/>
            <w:sz w:val="26"/>
            <w:szCs w:val="26"/>
          </w:rPr>
          <w:t>1.1 Mục đích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_Toc482482869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1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0" w:history="1">
        <w:r w:rsidR="003A5DAD" w:rsidRPr="00D06969">
          <w:rPr>
            <w:rStyle w:val="Hyperlink"/>
            <w:noProof/>
            <w:sz w:val="26"/>
            <w:szCs w:val="26"/>
          </w:rPr>
          <w:t>1.2 Tài liệu liên quan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_Toc482482870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1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1"/>
        <w:tabs>
          <w:tab w:val="left" w:pos="44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1" w:history="1">
        <w:r w:rsidR="003A5DAD" w:rsidRPr="00D06969">
          <w:rPr>
            <w:rStyle w:val="Hyperlink"/>
            <w:noProof/>
            <w:sz w:val="26"/>
            <w:szCs w:val="26"/>
          </w:rPr>
          <w:t>2.</w:t>
        </w:r>
        <w:r w:rsidR="003A5DAD" w:rsidRPr="00D06969">
          <w:rPr>
            <w:noProof/>
            <w:sz w:val="26"/>
            <w:szCs w:val="26"/>
          </w:rPr>
          <w:tab/>
        </w:r>
        <w:r w:rsidR="003A5DAD" w:rsidRPr="00D06969">
          <w:rPr>
            <w:rStyle w:val="Hyperlink"/>
            <w:noProof/>
            <w:sz w:val="26"/>
            <w:szCs w:val="26"/>
          </w:rPr>
          <w:t>GIAO DIỆN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_Toc482482871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2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left" w:pos="88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2" w:history="1">
        <w:r w:rsidR="003A5DAD" w:rsidRPr="00D06969">
          <w:rPr>
            <w:rStyle w:val="Hyperlink"/>
            <w:noProof/>
            <w:sz w:val="26"/>
            <w:szCs w:val="26"/>
          </w:rPr>
          <w:t>2.1</w:t>
        </w:r>
        <w:r w:rsidR="003A5DAD" w:rsidRPr="00D06969">
          <w:rPr>
            <w:noProof/>
            <w:sz w:val="26"/>
            <w:szCs w:val="26"/>
          </w:rPr>
          <w:tab/>
        </w:r>
        <w:r w:rsidR="003A5DAD" w:rsidRPr="00D06969">
          <w:rPr>
            <w:rStyle w:val="Hyperlink"/>
            <w:noProof/>
            <w:sz w:val="26"/>
            <w:szCs w:val="26"/>
          </w:rPr>
          <w:t>Trang chủ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_Toc482482872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2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left" w:pos="132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3" w:history="1">
        <w:r w:rsidR="003A5DAD" w:rsidRPr="00D06969">
          <w:rPr>
            <w:rStyle w:val="Hyperlink"/>
            <w:noProof/>
            <w:sz w:val="26"/>
            <w:szCs w:val="26"/>
          </w:rPr>
          <w:t>2.1.1</w:t>
        </w:r>
        <w:r w:rsidR="003A5DAD" w:rsidRPr="00D06969">
          <w:rPr>
            <w:noProof/>
            <w:sz w:val="26"/>
            <w:szCs w:val="26"/>
          </w:rPr>
          <w:tab/>
        </w:r>
        <w:r w:rsidR="003A5DAD" w:rsidRPr="00D06969">
          <w:rPr>
            <w:rStyle w:val="Hyperlink"/>
            <w:noProof/>
            <w:sz w:val="26"/>
            <w:szCs w:val="26"/>
          </w:rPr>
          <w:t>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_Toc482482873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2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left" w:pos="132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4" w:history="1">
        <w:r w:rsidR="003A5DAD" w:rsidRPr="00D06969">
          <w:rPr>
            <w:rStyle w:val="Hyperlink"/>
            <w:noProof/>
            <w:sz w:val="26"/>
            <w:szCs w:val="26"/>
          </w:rPr>
          <w:t>2.1.2</w:t>
        </w:r>
        <w:r w:rsidR="003A5DAD" w:rsidRPr="00D06969">
          <w:rPr>
            <w:noProof/>
            <w:sz w:val="26"/>
            <w:szCs w:val="26"/>
          </w:rPr>
          <w:tab/>
        </w:r>
        <w:r w:rsidR="003A5DAD" w:rsidRPr="00D06969">
          <w:rPr>
            <w:rStyle w:val="Hyperlink"/>
            <w:noProof/>
            <w:sz w:val="26"/>
            <w:szCs w:val="26"/>
          </w:rPr>
          <w:t>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_Toc482482874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2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5" w:history="1">
        <w:r w:rsidR="003A5DAD" w:rsidRPr="00D06969">
          <w:rPr>
            <w:rStyle w:val="Hyperlink"/>
            <w:noProof/>
            <w:sz w:val="26"/>
            <w:szCs w:val="26"/>
          </w:rPr>
          <w:t>2.2 Giới thiệu và nhập thông tin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_Toc482482875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3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left" w:pos="132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6" w:history="1">
        <w:r w:rsidR="003A5DAD" w:rsidRPr="00D06969">
          <w:rPr>
            <w:rStyle w:val="Hyperlink"/>
            <w:noProof/>
            <w:sz w:val="26"/>
            <w:szCs w:val="26"/>
          </w:rPr>
          <w:t>2.2.1</w:t>
        </w:r>
        <w:r w:rsidR="003A5DAD" w:rsidRPr="00D06969">
          <w:rPr>
            <w:noProof/>
            <w:sz w:val="26"/>
            <w:szCs w:val="26"/>
          </w:rPr>
          <w:tab/>
        </w:r>
        <w:r w:rsidR="003A5DAD" w:rsidRPr="00D06969">
          <w:rPr>
            <w:rStyle w:val="Hyperlink"/>
            <w:noProof/>
            <w:sz w:val="26"/>
            <w:szCs w:val="26"/>
          </w:rPr>
          <w:t>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_Toc482482876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3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left" w:pos="1320"/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7" w:history="1">
        <w:r w:rsidR="003A5DAD" w:rsidRPr="00D06969">
          <w:rPr>
            <w:rStyle w:val="Hyperlink"/>
            <w:noProof/>
            <w:sz w:val="26"/>
            <w:szCs w:val="26"/>
          </w:rPr>
          <w:t>2.2.2</w:t>
        </w:r>
        <w:r w:rsidR="003A5DAD" w:rsidRPr="00D06969">
          <w:rPr>
            <w:noProof/>
            <w:sz w:val="26"/>
            <w:szCs w:val="26"/>
          </w:rPr>
          <w:tab/>
        </w:r>
        <w:r w:rsidR="003A5DAD" w:rsidRPr="00D06969">
          <w:rPr>
            <w:rStyle w:val="Hyperlink"/>
            <w:noProof/>
            <w:sz w:val="26"/>
            <w:szCs w:val="26"/>
          </w:rPr>
          <w:t>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_Toc482482877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4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8" w:history="1">
        <w:r w:rsidR="003A5DAD" w:rsidRPr="00D06969">
          <w:rPr>
            <w:rStyle w:val="Hyperlink"/>
            <w:noProof/>
            <w:sz w:val="26"/>
            <w:szCs w:val="26"/>
          </w:rPr>
          <w:t>2.3 Trang chi tiết về Lịch sử, Nhân Vật, Video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_Toc482482878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5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79" w:history="1">
        <w:r w:rsidR="003A5DAD" w:rsidRPr="00D06969">
          <w:rPr>
            <w:rStyle w:val="Hyperlink"/>
            <w:noProof/>
            <w:sz w:val="26"/>
            <w:szCs w:val="26"/>
          </w:rPr>
          <w:t>2.3.1 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_Toc482482879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5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0" w:history="1">
        <w:r w:rsidR="003A5DAD" w:rsidRPr="00D06969">
          <w:rPr>
            <w:rStyle w:val="Hyperlink"/>
            <w:noProof/>
            <w:sz w:val="26"/>
            <w:szCs w:val="26"/>
          </w:rPr>
          <w:t>2.3.2 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_Toc482482880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5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1" w:history="1">
        <w:r w:rsidR="003A5DAD" w:rsidRPr="00D06969">
          <w:rPr>
            <w:rStyle w:val="Hyperlink"/>
            <w:noProof/>
            <w:sz w:val="26"/>
            <w:szCs w:val="26"/>
          </w:rPr>
          <w:t>2.4 Bình luận và đóng góp ý kiến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_Toc482482881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6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2" w:history="1">
        <w:r w:rsidR="003A5DAD" w:rsidRPr="00D06969">
          <w:rPr>
            <w:rStyle w:val="Hyperlink"/>
            <w:noProof/>
            <w:sz w:val="26"/>
            <w:szCs w:val="26"/>
          </w:rPr>
          <w:t>2.4.1 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_Toc482482882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6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3" w:history="1">
        <w:r w:rsidR="003A5DAD" w:rsidRPr="00D06969">
          <w:rPr>
            <w:rStyle w:val="Hyperlink"/>
            <w:noProof/>
            <w:sz w:val="26"/>
            <w:szCs w:val="26"/>
          </w:rPr>
          <w:t>2.4.2 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_Toc482482883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6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4" w:history="1">
        <w:r w:rsidR="003A5DAD" w:rsidRPr="00D06969">
          <w:rPr>
            <w:rStyle w:val="Hyperlink"/>
            <w:noProof/>
            <w:sz w:val="26"/>
            <w:szCs w:val="26"/>
          </w:rPr>
          <w:t>2.5 Tìm kiếm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_Toc482482884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7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5" w:history="1">
        <w:r w:rsidR="003A5DAD" w:rsidRPr="00D06969">
          <w:rPr>
            <w:rStyle w:val="Hyperlink"/>
            <w:noProof/>
            <w:sz w:val="26"/>
            <w:szCs w:val="26"/>
          </w:rPr>
          <w:t>2.5.1 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_Toc482482885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7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6" w:history="1">
        <w:r w:rsidR="003A5DAD" w:rsidRPr="00D06969">
          <w:rPr>
            <w:rStyle w:val="Hyperlink"/>
            <w:noProof/>
            <w:sz w:val="26"/>
            <w:szCs w:val="26"/>
          </w:rPr>
          <w:t>2.5.2 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_Toc482482886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7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7" w:history="1">
        <w:r w:rsidR="003A5DAD" w:rsidRPr="00D06969">
          <w:rPr>
            <w:rStyle w:val="Hyperlink"/>
            <w:noProof/>
            <w:sz w:val="26"/>
            <w:szCs w:val="26"/>
          </w:rPr>
          <w:t>2.6 Địa danh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_Toc482482887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8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8" w:history="1">
        <w:r w:rsidR="003A5DAD" w:rsidRPr="00D06969">
          <w:rPr>
            <w:rStyle w:val="Hyperlink"/>
            <w:noProof/>
            <w:sz w:val="26"/>
            <w:szCs w:val="26"/>
          </w:rPr>
          <w:t>2.6.1 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_Toc482482888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8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89" w:history="1">
        <w:r w:rsidR="003A5DAD" w:rsidRPr="00D06969">
          <w:rPr>
            <w:rStyle w:val="Hyperlink"/>
            <w:noProof/>
            <w:sz w:val="26"/>
            <w:szCs w:val="26"/>
          </w:rPr>
          <w:t>2.6.2 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_Toc482482889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8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2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90" w:history="1">
        <w:r w:rsidR="003A5DAD" w:rsidRPr="00D06969">
          <w:rPr>
            <w:rStyle w:val="Hyperlink"/>
            <w:noProof/>
            <w:sz w:val="26"/>
            <w:szCs w:val="26"/>
          </w:rPr>
          <w:t>2.7 Chi tiết giai đoạn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_Toc482482890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9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D06969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91" w:history="1">
        <w:r w:rsidR="003A5DAD" w:rsidRPr="00D06969">
          <w:rPr>
            <w:rStyle w:val="Hyperlink"/>
            <w:noProof/>
            <w:sz w:val="26"/>
            <w:szCs w:val="26"/>
          </w:rPr>
          <w:t>2.7.1 Bản mẫu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_Toc482482891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9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3A5DAD" w:rsidRPr="003A5DAD" w:rsidRDefault="00304B8B" w:rsidP="00D06969">
      <w:pPr>
        <w:pStyle w:val="TOC3"/>
        <w:tabs>
          <w:tab w:val="right" w:leader="dot" w:pos="9395"/>
        </w:tabs>
        <w:spacing w:after="0" w:line="360" w:lineRule="auto"/>
        <w:jc w:val="both"/>
        <w:rPr>
          <w:noProof/>
          <w:sz w:val="26"/>
          <w:szCs w:val="26"/>
        </w:rPr>
      </w:pPr>
      <w:hyperlink w:anchor="_Toc482482892" w:history="1">
        <w:r w:rsidR="003A5DAD" w:rsidRPr="00D06969">
          <w:rPr>
            <w:rStyle w:val="Hyperlink"/>
            <w:noProof/>
            <w:sz w:val="26"/>
            <w:szCs w:val="26"/>
          </w:rPr>
          <w:t>2.7.2 Đặc điểm chi tiết</w:t>
        </w:r>
        <w:r w:rsidR="003A5DAD" w:rsidRPr="00D06969">
          <w:rPr>
            <w:noProof/>
            <w:webHidden/>
            <w:sz w:val="26"/>
            <w:szCs w:val="26"/>
          </w:rPr>
          <w:tab/>
        </w:r>
        <w:r w:rsidR="003A5DAD" w:rsidRPr="00D06969">
          <w:rPr>
            <w:noProof/>
            <w:webHidden/>
            <w:sz w:val="26"/>
            <w:szCs w:val="26"/>
          </w:rPr>
          <w:fldChar w:fldCharType="begin"/>
        </w:r>
        <w:r w:rsidR="003A5DAD" w:rsidRPr="00D06969">
          <w:rPr>
            <w:noProof/>
            <w:webHidden/>
            <w:sz w:val="26"/>
            <w:szCs w:val="26"/>
          </w:rPr>
          <w:instrText xml:space="preserve"> PAGEREF _Toc482482892 \h </w:instrText>
        </w:r>
        <w:r w:rsidR="003A5DAD" w:rsidRPr="00D06969">
          <w:rPr>
            <w:noProof/>
            <w:webHidden/>
            <w:sz w:val="26"/>
            <w:szCs w:val="26"/>
          </w:rPr>
        </w:r>
        <w:r w:rsidR="003A5DAD" w:rsidRPr="00D06969">
          <w:rPr>
            <w:noProof/>
            <w:webHidden/>
            <w:sz w:val="26"/>
            <w:szCs w:val="26"/>
          </w:rPr>
          <w:fldChar w:fldCharType="separate"/>
        </w:r>
        <w:r w:rsidR="003A5DAD" w:rsidRPr="00D06969">
          <w:rPr>
            <w:noProof/>
            <w:webHidden/>
            <w:sz w:val="26"/>
            <w:szCs w:val="26"/>
          </w:rPr>
          <w:t>10</w:t>
        </w:r>
        <w:r w:rsidR="003A5DAD" w:rsidRPr="00D06969">
          <w:rPr>
            <w:noProof/>
            <w:webHidden/>
            <w:sz w:val="26"/>
            <w:szCs w:val="26"/>
          </w:rPr>
          <w:fldChar w:fldCharType="end"/>
        </w:r>
      </w:hyperlink>
    </w:p>
    <w:p w:rsidR="005A1123" w:rsidRDefault="003A5DAD">
      <w:r w:rsidRPr="003A5DAD">
        <w:rPr>
          <w:sz w:val="26"/>
          <w:szCs w:val="26"/>
        </w:rPr>
        <w:fldChar w:fldCharType="end"/>
      </w:r>
    </w:p>
    <w:p w:rsidR="00726C40" w:rsidRDefault="00726C40"/>
    <w:p w:rsidR="00726C40" w:rsidRDefault="00726C40"/>
    <w:p w:rsidR="00726C40" w:rsidRDefault="00726C40"/>
    <w:p w:rsidR="005A1123" w:rsidRPr="00726C40" w:rsidRDefault="005A1123" w:rsidP="00726C40">
      <w:pPr>
        <w:pStyle w:val="1"/>
      </w:pPr>
      <w:bookmarkStart w:id="0" w:name="_Toc482482868"/>
      <w:r w:rsidRPr="00726C40">
        <w:lastRenderedPageBreak/>
        <w:t>T</w:t>
      </w:r>
      <w:r w:rsidR="00726C40" w:rsidRPr="00726C40">
        <w:t>Ổ</w:t>
      </w:r>
      <w:r w:rsidR="00726C40">
        <w:t>NG QUAN</w:t>
      </w:r>
      <w:bookmarkEnd w:id="0"/>
    </w:p>
    <w:p w:rsidR="005A1123" w:rsidRPr="00726C40" w:rsidRDefault="005A1123" w:rsidP="00726C40">
      <w:pPr>
        <w:pStyle w:val="11"/>
      </w:pPr>
      <w:bookmarkStart w:id="1" w:name="_Toc482482869"/>
      <w:r w:rsidRPr="00726C40">
        <w:t xml:space="preserve">1.1 </w:t>
      </w:r>
      <w:proofErr w:type="spellStart"/>
      <w:r w:rsidRPr="00726C40">
        <w:t>Mục</w:t>
      </w:r>
      <w:proofErr w:type="spellEnd"/>
      <w:r w:rsidRPr="00726C40">
        <w:t xml:space="preserve"> </w:t>
      </w:r>
      <w:proofErr w:type="spellStart"/>
      <w:r w:rsidRPr="00726C40">
        <w:t>đích</w:t>
      </w:r>
      <w:bookmarkEnd w:id="1"/>
      <w:proofErr w:type="spellEnd"/>
    </w:p>
    <w:p w:rsidR="005A1123" w:rsidRPr="00726C40" w:rsidRDefault="005A1123" w:rsidP="00726C40">
      <w:pPr>
        <w:pStyle w:val="ListParagraph"/>
        <w:numPr>
          <w:ilvl w:val="0"/>
          <w:numId w:val="10"/>
        </w:numPr>
        <w:spacing w:line="360" w:lineRule="auto"/>
        <w:ind w:left="900"/>
        <w:rPr>
          <w:sz w:val="26"/>
          <w:szCs w:val="26"/>
        </w:rPr>
      </w:pPr>
      <w:proofErr w:type="spellStart"/>
      <w:r w:rsidRPr="00726C40">
        <w:rPr>
          <w:sz w:val="26"/>
          <w:szCs w:val="26"/>
        </w:rPr>
        <w:t>Tài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liệu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này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giúp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hiểu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rõ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hơn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về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giao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diện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của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ứng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dụng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Android“Lịch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sử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Việt</w:t>
      </w:r>
      <w:proofErr w:type="spellEnd"/>
      <w:r w:rsidRPr="00726C40">
        <w:rPr>
          <w:sz w:val="26"/>
          <w:szCs w:val="26"/>
        </w:rPr>
        <w:t xml:space="preserve"> Nam, </w:t>
      </w:r>
      <w:proofErr w:type="spellStart"/>
      <w:r w:rsidRPr="00726C40">
        <w:rPr>
          <w:sz w:val="26"/>
          <w:szCs w:val="26"/>
        </w:rPr>
        <w:t>góc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nhìn</w:t>
      </w:r>
      <w:proofErr w:type="spellEnd"/>
      <w:r w:rsidRPr="00726C40">
        <w:rPr>
          <w:sz w:val="26"/>
          <w:szCs w:val="26"/>
        </w:rPr>
        <w:t xml:space="preserve"> qua </w:t>
      </w:r>
      <w:proofErr w:type="spellStart"/>
      <w:r w:rsidRPr="00726C40">
        <w:rPr>
          <w:sz w:val="26"/>
          <w:szCs w:val="26"/>
        </w:rPr>
        <w:t>các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địa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danh</w:t>
      </w:r>
      <w:proofErr w:type="spellEnd"/>
      <w:r w:rsidRPr="00726C40">
        <w:rPr>
          <w:sz w:val="26"/>
          <w:szCs w:val="26"/>
        </w:rPr>
        <w:t xml:space="preserve">” chi </w:t>
      </w:r>
      <w:proofErr w:type="spellStart"/>
      <w:r w:rsidRPr="00726C40">
        <w:rPr>
          <w:sz w:val="26"/>
          <w:szCs w:val="26"/>
        </w:rPr>
        <w:t>tiết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các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thành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phần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và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chức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năng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của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hệ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thống</w:t>
      </w:r>
      <w:proofErr w:type="spellEnd"/>
      <w:r w:rsidRPr="00726C40">
        <w:rPr>
          <w:sz w:val="26"/>
          <w:szCs w:val="26"/>
        </w:rPr>
        <w:t>.</w:t>
      </w:r>
    </w:p>
    <w:p w:rsidR="005A1123" w:rsidRPr="00726C40" w:rsidRDefault="005A1123" w:rsidP="00726C40">
      <w:pPr>
        <w:pStyle w:val="ListParagraph"/>
        <w:numPr>
          <w:ilvl w:val="0"/>
          <w:numId w:val="10"/>
        </w:numPr>
        <w:spacing w:line="360" w:lineRule="auto"/>
        <w:ind w:left="900"/>
        <w:rPr>
          <w:sz w:val="26"/>
          <w:szCs w:val="26"/>
        </w:rPr>
      </w:pPr>
      <w:proofErr w:type="spellStart"/>
      <w:r w:rsidRPr="00726C40">
        <w:rPr>
          <w:sz w:val="26"/>
          <w:szCs w:val="26"/>
        </w:rPr>
        <w:t>Với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tài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liệu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này</w:t>
      </w:r>
      <w:proofErr w:type="spellEnd"/>
      <w:r w:rsidRPr="00726C40">
        <w:rPr>
          <w:sz w:val="26"/>
          <w:szCs w:val="26"/>
        </w:rPr>
        <w:t xml:space="preserve">, </w:t>
      </w:r>
      <w:proofErr w:type="spellStart"/>
      <w:r w:rsidRPr="00726C40">
        <w:rPr>
          <w:sz w:val="26"/>
          <w:szCs w:val="26"/>
        </w:rPr>
        <w:t>nhóm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phát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triển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có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thể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hiểu</w:t>
      </w:r>
      <w:proofErr w:type="spellEnd"/>
      <w:r w:rsidRPr="00726C40">
        <w:rPr>
          <w:sz w:val="26"/>
          <w:szCs w:val="26"/>
        </w:rPr>
        <w:t xml:space="preserve"> chi </w:t>
      </w:r>
      <w:proofErr w:type="spellStart"/>
      <w:r w:rsidRPr="00726C40">
        <w:rPr>
          <w:sz w:val="26"/>
          <w:szCs w:val="26"/>
        </w:rPr>
        <w:t>tiết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về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cấu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trúc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và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thành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phần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để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tạo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ra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một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hệ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thống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nhất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quán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và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hoàn</w:t>
      </w:r>
      <w:proofErr w:type="spellEnd"/>
      <w:r w:rsidRPr="00726C40">
        <w:rPr>
          <w:sz w:val="26"/>
          <w:szCs w:val="26"/>
        </w:rPr>
        <w:t xml:space="preserve"> </w:t>
      </w:r>
      <w:proofErr w:type="spellStart"/>
      <w:r w:rsidRPr="00726C40">
        <w:rPr>
          <w:sz w:val="26"/>
          <w:szCs w:val="26"/>
        </w:rPr>
        <w:t>chỉnh</w:t>
      </w:r>
      <w:proofErr w:type="spellEnd"/>
      <w:r w:rsidRPr="00726C40">
        <w:rPr>
          <w:sz w:val="26"/>
          <w:szCs w:val="26"/>
        </w:rPr>
        <w:t>.</w:t>
      </w:r>
    </w:p>
    <w:p w:rsidR="005A1123" w:rsidRPr="00726C40" w:rsidRDefault="005A1123" w:rsidP="00726C40">
      <w:pPr>
        <w:pStyle w:val="11"/>
      </w:pPr>
      <w:bookmarkStart w:id="2" w:name="_Toc482482870"/>
      <w:r w:rsidRPr="00726C40">
        <w:t xml:space="preserve">1.2 </w:t>
      </w:r>
      <w:proofErr w:type="spellStart"/>
      <w:r w:rsidRPr="00726C40">
        <w:t>Tài</w:t>
      </w:r>
      <w:proofErr w:type="spellEnd"/>
      <w:r w:rsidRPr="00726C40">
        <w:t xml:space="preserve"> </w:t>
      </w:r>
      <w:proofErr w:type="spellStart"/>
      <w:r w:rsidRPr="00726C40">
        <w:t>liệu</w:t>
      </w:r>
      <w:proofErr w:type="spellEnd"/>
      <w:r w:rsidRPr="00726C40">
        <w:t xml:space="preserve"> </w:t>
      </w:r>
      <w:proofErr w:type="spellStart"/>
      <w:r w:rsidRPr="00726C40">
        <w:t>liên</w:t>
      </w:r>
      <w:proofErr w:type="spellEnd"/>
      <w:r w:rsidRPr="00726C40">
        <w:t xml:space="preserve"> </w:t>
      </w:r>
      <w:proofErr w:type="spellStart"/>
      <w:r w:rsidRPr="00726C40">
        <w:t>quan</w:t>
      </w:r>
      <w:bookmarkEnd w:id="2"/>
      <w:proofErr w:type="spellEnd"/>
    </w:p>
    <w:p w:rsidR="005A1123" w:rsidRPr="00726C40" w:rsidRDefault="00412435" w:rsidP="00726C40">
      <w:pPr>
        <w:pStyle w:val="ListParagraph"/>
        <w:numPr>
          <w:ilvl w:val="0"/>
          <w:numId w:val="11"/>
        </w:numPr>
        <w:spacing w:line="360" w:lineRule="auto"/>
        <w:ind w:left="900"/>
        <w:rPr>
          <w:sz w:val="26"/>
          <w:szCs w:val="26"/>
        </w:rPr>
      </w:pPr>
      <w:proofErr w:type="spellStart"/>
      <w:r w:rsidRPr="00726C40">
        <w:rPr>
          <w:sz w:val="26"/>
          <w:szCs w:val="26"/>
        </w:rPr>
        <w:t>LSVN.Product</w:t>
      </w:r>
      <w:proofErr w:type="spellEnd"/>
      <w:r w:rsidRPr="00726C40">
        <w:rPr>
          <w:sz w:val="26"/>
          <w:szCs w:val="26"/>
        </w:rPr>
        <w:t xml:space="preserve"> Backlog</w:t>
      </w:r>
    </w:p>
    <w:p w:rsidR="00412435" w:rsidRPr="00726C40" w:rsidRDefault="00412435" w:rsidP="00726C40">
      <w:pPr>
        <w:pStyle w:val="ListParagraph"/>
        <w:numPr>
          <w:ilvl w:val="0"/>
          <w:numId w:val="11"/>
        </w:numPr>
        <w:spacing w:line="360" w:lineRule="auto"/>
        <w:ind w:left="900"/>
        <w:rPr>
          <w:sz w:val="26"/>
          <w:szCs w:val="26"/>
        </w:rPr>
      </w:pPr>
      <w:proofErr w:type="spellStart"/>
      <w:r w:rsidRPr="00726C40">
        <w:rPr>
          <w:sz w:val="26"/>
          <w:szCs w:val="26"/>
        </w:rPr>
        <w:t>LSVN.ArchitecutreDocument</w:t>
      </w:r>
      <w:proofErr w:type="spellEnd"/>
    </w:p>
    <w:p w:rsidR="00412435" w:rsidRPr="00726C40" w:rsidRDefault="00412435" w:rsidP="00726C40">
      <w:pPr>
        <w:pStyle w:val="ListParagraph"/>
        <w:numPr>
          <w:ilvl w:val="0"/>
          <w:numId w:val="11"/>
        </w:numPr>
        <w:spacing w:line="360" w:lineRule="auto"/>
        <w:ind w:left="900"/>
        <w:rPr>
          <w:sz w:val="26"/>
          <w:szCs w:val="26"/>
        </w:rPr>
      </w:pPr>
      <w:proofErr w:type="spellStart"/>
      <w:r w:rsidRPr="00726C40">
        <w:rPr>
          <w:sz w:val="26"/>
          <w:szCs w:val="26"/>
        </w:rPr>
        <w:t>LSVN.DatabaseDesign</w:t>
      </w:r>
      <w:proofErr w:type="spellEnd"/>
    </w:p>
    <w:p w:rsidR="00412435" w:rsidRPr="00726C40" w:rsidRDefault="00412435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spacing w:line="360" w:lineRule="auto"/>
        <w:rPr>
          <w:sz w:val="26"/>
          <w:szCs w:val="26"/>
        </w:rPr>
      </w:pPr>
    </w:p>
    <w:p w:rsidR="00717667" w:rsidRPr="00726C40" w:rsidRDefault="00717667" w:rsidP="00726C40">
      <w:pPr>
        <w:pStyle w:val="1"/>
      </w:pPr>
      <w:bookmarkStart w:id="3" w:name="_Toc482482871"/>
      <w:r w:rsidRPr="00726C40">
        <w:lastRenderedPageBreak/>
        <w:t>G</w:t>
      </w:r>
      <w:r w:rsidR="00726C40" w:rsidRPr="00726C40">
        <w:t>IAO DIỆN CHI TIẾT</w:t>
      </w:r>
      <w:bookmarkEnd w:id="3"/>
    </w:p>
    <w:p w:rsidR="002E7BCB" w:rsidRPr="00726C40" w:rsidRDefault="00717667" w:rsidP="00726C40">
      <w:pPr>
        <w:pStyle w:val="11"/>
        <w:ind w:left="851" w:hanging="491"/>
      </w:pPr>
      <w:bookmarkStart w:id="4" w:name="_Toc482482872"/>
      <w:r w:rsidRPr="00726C40">
        <w:t>2.1</w:t>
      </w:r>
      <w:r w:rsidRPr="00726C40">
        <w:tab/>
        <w:t xml:space="preserve">Trang </w:t>
      </w:r>
      <w:proofErr w:type="spellStart"/>
      <w:r w:rsidRPr="00726C40">
        <w:t>chủ</w:t>
      </w:r>
      <w:bookmarkEnd w:id="4"/>
      <w:proofErr w:type="spellEnd"/>
    </w:p>
    <w:p w:rsidR="00BF020F" w:rsidRPr="00726C40" w:rsidRDefault="00F62401" w:rsidP="00726C40">
      <w:pPr>
        <w:pStyle w:val="111"/>
      </w:pPr>
      <w:bookmarkStart w:id="5" w:name="_Toc482482873"/>
      <w:r w:rsidRPr="00726C40">
        <w:t>2.1.1</w:t>
      </w:r>
      <w:r w:rsidRPr="00726C40">
        <w:tab/>
      </w:r>
      <w:proofErr w:type="spellStart"/>
      <w:r w:rsidR="00FA2979" w:rsidRPr="00726C40">
        <w:t>Bản</w:t>
      </w:r>
      <w:proofErr w:type="spellEnd"/>
      <w:r w:rsidR="00FA2979" w:rsidRPr="00726C40">
        <w:t xml:space="preserve"> </w:t>
      </w:r>
      <w:proofErr w:type="spellStart"/>
      <w:r w:rsidR="00FA2979" w:rsidRPr="00726C40">
        <w:t>mẫu</w:t>
      </w:r>
      <w:bookmarkEnd w:id="5"/>
      <w:proofErr w:type="spellEnd"/>
    </w:p>
    <w:p w:rsidR="00BF020F" w:rsidRPr="00726C40" w:rsidRDefault="00BF020F" w:rsidP="00726C40">
      <w:pPr>
        <w:spacing w:line="360" w:lineRule="auto"/>
        <w:ind w:left="540" w:hanging="540"/>
        <w:rPr>
          <w:b/>
          <w:sz w:val="26"/>
          <w:szCs w:val="26"/>
        </w:rPr>
      </w:pPr>
    </w:p>
    <w:p w:rsidR="00BF020F" w:rsidRPr="00726C40" w:rsidRDefault="00BF020F" w:rsidP="009E52C4">
      <w:pPr>
        <w:spacing w:line="360" w:lineRule="auto"/>
        <w:ind w:left="540" w:hanging="540"/>
        <w:jc w:val="center"/>
        <w:rPr>
          <w:b/>
          <w:sz w:val="26"/>
          <w:szCs w:val="26"/>
        </w:rPr>
      </w:pPr>
      <w:r w:rsidRPr="00726C40">
        <w:rPr>
          <w:b/>
          <w:noProof/>
          <w:sz w:val="26"/>
          <w:szCs w:val="26"/>
          <w:lang w:val="vi-VN" w:eastAsia="vi-VN"/>
        </w:rPr>
        <w:drawing>
          <wp:inline distT="0" distB="0" distL="0" distR="0">
            <wp:extent cx="2423160" cy="3787140"/>
            <wp:effectExtent l="0" t="0" r="0" b="381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ome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372" cy="37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103" w:rsidRPr="00726C40">
        <w:rPr>
          <w:b/>
          <w:noProof/>
          <w:sz w:val="26"/>
          <w:szCs w:val="26"/>
          <w:lang w:val="vi-VN" w:eastAsia="vi-VN"/>
        </w:rPr>
        <w:drawing>
          <wp:inline distT="0" distB="0" distL="0" distR="0">
            <wp:extent cx="2361565" cy="3840480"/>
            <wp:effectExtent l="0" t="0" r="635" b="762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home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07" cy="386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667" w:rsidRPr="00726C40" w:rsidRDefault="00FA2979" w:rsidP="00726C40">
      <w:pPr>
        <w:pStyle w:val="111"/>
      </w:pPr>
      <w:bookmarkStart w:id="6" w:name="_Toc482482874"/>
      <w:r w:rsidRPr="00726C40">
        <w:t>2.1.2</w:t>
      </w:r>
      <w:r w:rsidR="00F62401" w:rsidRPr="00726C40">
        <w:tab/>
      </w:r>
      <w:proofErr w:type="spellStart"/>
      <w:r w:rsidRPr="00726C40">
        <w:t>Đặc</w:t>
      </w:r>
      <w:proofErr w:type="spellEnd"/>
      <w:r w:rsidRPr="00726C40">
        <w:t xml:space="preserve"> </w:t>
      </w:r>
      <w:proofErr w:type="spellStart"/>
      <w:r w:rsidRPr="00726C40">
        <w:t>điểm</w:t>
      </w:r>
      <w:proofErr w:type="spellEnd"/>
      <w:r w:rsidRPr="00726C40">
        <w:t xml:space="preserve"> chi </w:t>
      </w:r>
      <w:proofErr w:type="spellStart"/>
      <w:r w:rsidRPr="00726C40">
        <w:t>tiết</w:t>
      </w:r>
      <w:bookmarkEnd w:id="6"/>
      <w:proofErr w:type="spellEnd"/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293"/>
        <w:gridCol w:w="1607"/>
        <w:gridCol w:w="1438"/>
        <w:gridCol w:w="1134"/>
        <w:gridCol w:w="3658"/>
      </w:tblGrid>
      <w:tr w:rsidR="00F62401" w:rsidRPr="00726C40" w:rsidTr="00182103">
        <w:trPr>
          <w:trHeight w:val="398"/>
        </w:trPr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ind w:left="-923" w:firstLine="810"/>
              <w:jc w:val="center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710" w:type="dxa"/>
          </w:tcPr>
          <w:p w:rsidR="00FA2979" w:rsidRPr="00726C40" w:rsidRDefault="00FA2979" w:rsidP="00726C4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170" w:type="dxa"/>
          </w:tcPr>
          <w:p w:rsidR="00FA2979" w:rsidRPr="00726C40" w:rsidRDefault="00FA2979" w:rsidP="00726C4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4185" w:type="dxa"/>
          </w:tcPr>
          <w:p w:rsidR="00FA2979" w:rsidRPr="00726C40" w:rsidRDefault="00FA2979" w:rsidP="00726C40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Target</w:t>
            </w:r>
          </w:p>
        </w:tc>
      </w:tr>
      <w:tr w:rsidR="00F62401" w:rsidRPr="00726C40" w:rsidTr="00182103">
        <w:trPr>
          <w:trHeight w:hRule="exact" w:val="499"/>
        </w:trPr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1.1</w:t>
            </w:r>
          </w:p>
        </w:tc>
        <w:tc>
          <w:tcPr>
            <w:tcW w:w="1710" w:type="dxa"/>
          </w:tcPr>
          <w:p w:rsidR="00FA2979" w:rsidRPr="00726C40" w:rsidRDefault="00F6240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="00DB522F" w:rsidRPr="00726C40">
              <w:rPr>
                <w:sz w:val="26"/>
                <w:szCs w:val="26"/>
              </w:rPr>
              <w:t>Giới</w:t>
            </w:r>
            <w:proofErr w:type="spellEnd"/>
            <w:r w:rsidR="00DB522F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DB522F" w:rsidRPr="00726C40">
              <w:rPr>
                <w:sz w:val="26"/>
                <w:szCs w:val="26"/>
              </w:rPr>
              <w:t>thiệu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…</w:t>
            </w:r>
          </w:p>
        </w:tc>
        <w:tc>
          <w:tcPr>
            <w:tcW w:w="144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…</w:t>
            </w:r>
          </w:p>
        </w:tc>
        <w:tc>
          <w:tcPr>
            <w:tcW w:w="117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…</w:t>
            </w: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</w:t>
            </w:r>
            <w:r w:rsidR="00F62401" w:rsidRPr="00726C40">
              <w:rPr>
                <w:sz w:val="26"/>
                <w:szCs w:val="26"/>
              </w:rPr>
              <w:t>iới</w:t>
            </w:r>
            <w:proofErr w:type="spellEnd"/>
            <w:r w:rsidR="00F62401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F62401" w:rsidRPr="00726C40">
              <w:rPr>
                <w:sz w:val="26"/>
                <w:szCs w:val="26"/>
              </w:rPr>
              <w:t>thiệu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và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liên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hệ</w:t>
            </w:r>
            <w:proofErr w:type="spellEnd"/>
          </w:p>
        </w:tc>
      </w:tr>
      <w:tr w:rsidR="00FA2979" w:rsidRPr="00726C40" w:rsidTr="00F62401"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1.2</w:t>
            </w:r>
          </w:p>
        </w:tc>
        <w:tc>
          <w:tcPr>
            <w:tcW w:w="171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144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117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giai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đoạn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</w:p>
        </w:tc>
      </w:tr>
      <w:tr w:rsidR="00F62401" w:rsidRPr="00726C40" w:rsidTr="00F62401"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1.3</w:t>
            </w:r>
          </w:p>
        </w:tc>
        <w:tc>
          <w:tcPr>
            <w:tcW w:w="171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Nhân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vật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144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117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nhân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vật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</w:p>
        </w:tc>
      </w:tr>
      <w:tr w:rsidR="00F62401" w:rsidRPr="00726C40" w:rsidTr="00F62401"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1.4</w:t>
            </w:r>
          </w:p>
        </w:tc>
        <w:tc>
          <w:tcPr>
            <w:tcW w:w="171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“Video”</w:t>
            </w:r>
          </w:p>
        </w:tc>
        <w:tc>
          <w:tcPr>
            <w:tcW w:w="144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117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video 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</w:p>
        </w:tc>
      </w:tr>
      <w:tr w:rsidR="00F62401" w:rsidRPr="00726C40" w:rsidTr="00F62401"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1.5</w:t>
            </w:r>
          </w:p>
        </w:tc>
        <w:tc>
          <w:tcPr>
            <w:tcW w:w="171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Địa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144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117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địa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</w:p>
        </w:tc>
      </w:tr>
      <w:tr w:rsidR="00F62401" w:rsidRPr="00726C40" w:rsidTr="00F62401"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lastRenderedPageBreak/>
              <w:t>1.6</w:t>
            </w:r>
          </w:p>
        </w:tc>
        <w:tc>
          <w:tcPr>
            <w:tcW w:w="171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144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1170" w:type="dxa"/>
          </w:tcPr>
          <w:p w:rsidR="00FA2979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</w:p>
        </w:tc>
      </w:tr>
      <w:tr w:rsidR="00F62401" w:rsidRPr="00726C40" w:rsidTr="00182103">
        <w:trPr>
          <w:trHeight w:hRule="exact" w:val="499"/>
        </w:trPr>
        <w:tc>
          <w:tcPr>
            <w:tcW w:w="1440" w:type="dxa"/>
          </w:tcPr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1.7</w:t>
            </w:r>
          </w:p>
        </w:tc>
        <w:tc>
          <w:tcPr>
            <w:tcW w:w="1710" w:type="dxa"/>
          </w:tcPr>
          <w:p w:rsidR="00DB522F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Đóng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góp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:rsidR="00DB522F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  <w:p w:rsidR="00DB522F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</w:p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DB522F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  <w:p w:rsidR="00FA2979" w:rsidRPr="00726C40" w:rsidRDefault="00FA2979" w:rsidP="00726C4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185" w:type="dxa"/>
          </w:tcPr>
          <w:p w:rsidR="00FA2979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đóng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góp</w:t>
            </w:r>
            <w:proofErr w:type="spellEnd"/>
          </w:p>
          <w:p w:rsidR="00182103" w:rsidRPr="00726C40" w:rsidRDefault="00182103" w:rsidP="00726C40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182103" w:rsidRPr="00726C40" w:rsidTr="00DB522F">
        <w:trPr>
          <w:trHeight w:hRule="exact" w:val="821"/>
        </w:trPr>
        <w:tc>
          <w:tcPr>
            <w:tcW w:w="1440" w:type="dxa"/>
          </w:tcPr>
          <w:p w:rsidR="00182103" w:rsidRPr="00726C40" w:rsidRDefault="0018210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1.8</w:t>
            </w:r>
          </w:p>
        </w:tc>
        <w:tc>
          <w:tcPr>
            <w:tcW w:w="1710" w:type="dxa"/>
          </w:tcPr>
          <w:p w:rsidR="00182103" w:rsidRPr="00726C40" w:rsidRDefault="00DB522F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“Menu”</w:t>
            </w:r>
          </w:p>
        </w:tc>
        <w:tc>
          <w:tcPr>
            <w:tcW w:w="1440" w:type="dxa"/>
            <w:shd w:val="clear" w:color="auto" w:fill="auto"/>
          </w:tcPr>
          <w:p w:rsidR="00182103" w:rsidRPr="00726C40" w:rsidRDefault="00650D67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color w:val="000000" w:themeColor="text1"/>
                <w:sz w:val="26"/>
                <w:szCs w:val="26"/>
                <w:shd w:val="clear" w:color="auto" w:fill="F1F0F0"/>
              </w:rPr>
              <w:t>Navigation drawer</w:t>
            </w:r>
          </w:p>
        </w:tc>
        <w:tc>
          <w:tcPr>
            <w:tcW w:w="1170" w:type="dxa"/>
          </w:tcPr>
          <w:p w:rsidR="00182103" w:rsidRPr="00726C40" w:rsidRDefault="0018210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.</w:t>
            </w:r>
          </w:p>
        </w:tc>
        <w:tc>
          <w:tcPr>
            <w:tcW w:w="4185" w:type="dxa"/>
          </w:tcPr>
          <w:p w:rsidR="00182103" w:rsidRPr="00726C40" w:rsidRDefault="00837A3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các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nút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trên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chủ</w:t>
            </w:r>
            <w:proofErr w:type="spellEnd"/>
          </w:p>
        </w:tc>
      </w:tr>
    </w:tbl>
    <w:p w:rsidR="00182103" w:rsidRPr="00726C40" w:rsidRDefault="00182103" w:rsidP="00726C40">
      <w:pPr>
        <w:spacing w:line="360" w:lineRule="auto"/>
        <w:ind w:left="810" w:hanging="450"/>
        <w:rPr>
          <w:b/>
          <w:i/>
          <w:sz w:val="26"/>
          <w:szCs w:val="26"/>
        </w:rPr>
      </w:pPr>
    </w:p>
    <w:p w:rsidR="00FA2979" w:rsidRPr="00726C40" w:rsidRDefault="00F62401" w:rsidP="00726C40">
      <w:pPr>
        <w:pStyle w:val="11"/>
      </w:pPr>
      <w:bookmarkStart w:id="7" w:name="_Toc482482875"/>
      <w:r w:rsidRPr="00726C40">
        <w:t xml:space="preserve">2.2 </w:t>
      </w:r>
      <w:proofErr w:type="spellStart"/>
      <w:r w:rsidR="00142F69" w:rsidRPr="00726C40">
        <w:t>Giới</w:t>
      </w:r>
      <w:proofErr w:type="spellEnd"/>
      <w:r w:rsidR="00142F69" w:rsidRPr="00726C40">
        <w:t xml:space="preserve"> </w:t>
      </w:r>
      <w:proofErr w:type="spellStart"/>
      <w:r w:rsidR="00142F69" w:rsidRPr="00726C40">
        <w:t>thiệu</w:t>
      </w:r>
      <w:proofErr w:type="spellEnd"/>
      <w:r w:rsidR="00142F69" w:rsidRPr="00726C40">
        <w:t xml:space="preserve"> </w:t>
      </w:r>
      <w:proofErr w:type="spellStart"/>
      <w:r w:rsidR="00142F69" w:rsidRPr="00726C40">
        <w:t>và</w:t>
      </w:r>
      <w:proofErr w:type="spellEnd"/>
      <w:r w:rsidR="00142F69" w:rsidRPr="00726C40">
        <w:t xml:space="preserve"> </w:t>
      </w:r>
      <w:proofErr w:type="spellStart"/>
      <w:r w:rsidR="00142F69" w:rsidRPr="00726C40">
        <w:t>nhập</w:t>
      </w:r>
      <w:proofErr w:type="spellEnd"/>
      <w:r w:rsidR="00142F69" w:rsidRPr="00726C40">
        <w:t xml:space="preserve"> </w:t>
      </w:r>
      <w:proofErr w:type="spellStart"/>
      <w:r w:rsidR="00142F69" w:rsidRPr="00726C40">
        <w:t>thông</w:t>
      </w:r>
      <w:proofErr w:type="spellEnd"/>
      <w:r w:rsidR="00142F69" w:rsidRPr="00726C40">
        <w:t xml:space="preserve"> tin</w:t>
      </w:r>
      <w:bookmarkEnd w:id="7"/>
    </w:p>
    <w:p w:rsidR="00F62401" w:rsidRPr="00726C40" w:rsidRDefault="00F62401" w:rsidP="00726C40">
      <w:pPr>
        <w:pStyle w:val="111"/>
      </w:pPr>
      <w:bookmarkStart w:id="8" w:name="_Toc482482876"/>
      <w:r w:rsidRPr="00726C40">
        <w:t>2.2.1</w:t>
      </w:r>
      <w:r w:rsidRPr="00726C40">
        <w:tab/>
      </w:r>
      <w:proofErr w:type="spellStart"/>
      <w:r w:rsidRPr="00726C40">
        <w:t>Bản</w:t>
      </w:r>
      <w:proofErr w:type="spellEnd"/>
      <w:r w:rsidRPr="00726C40">
        <w:t xml:space="preserve"> </w:t>
      </w:r>
      <w:proofErr w:type="spellStart"/>
      <w:r w:rsidRPr="00726C40">
        <w:t>mẫu</w:t>
      </w:r>
      <w:bookmarkEnd w:id="8"/>
      <w:proofErr w:type="spellEnd"/>
    </w:p>
    <w:p w:rsidR="00F62401" w:rsidRPr="00726C40" w:rsidRDefault="00B76275" w:rsidP="009E52C4">
      <w:pPr>
        <w:spacing w:line="360" w:lineRule="auto"/>
        <w:ind w:left="1260" w:hanging="1544"/>
        <w:rPr>
          <w:b/>
          <w:sz w:val="26"/>
          <w:szCs w:val="26"/>
        </w:rPr>
      </w:pPr>
      <w:r w:rsidRPr="00726C40">
        <w:rPr>
          <w:b/>
          <w:noProof/>
          <w:sz w:val="26"/>
          <w:szCs w:val="26"/>
          <w:lang w:val="vi-VN" w:eastAsia="vi-VN"/>
        </w:rPr>
        <w:drawing>
          <wp:inline distT="0" distB="0" distL="0" distR="0">
            <wp:extent cx="6438900" cy="3895725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401" w:rsidRDefault="00F62401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3A5DAD" w:rsidRDefault="003A5DAD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3A5DAD" w:rsidRDefault="003A5DAD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3A5DAD" w:rsidRDefault="003A5DAD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726C40" w:rsidRPr="00726C40" w:rsidRDefault="00726C40" w:rsidP="00726C40">
      <w:pPr>
        <w:spacing w:line="360" w:lineRule="auto"/>
        <w:ind w:left="810" w:hanging="450"/>
        <w:rPr>
          <w:b/>
          <w:sz w:val="26"/>
          <w:szCs w:val="26"/>
        </w:rPr>
      </w:pPr>
    </w:p>
    <w:p w:rsidR="00C818A3" w:rsidRPr="00726C40" w:rsidRDefault="00F62401" w:rsidP="00726C40">
      <w:pPr>
        <w:pStyle w:val="111"/>
      </w:pPr>
      <w:r w:rsidRPr="00726C40">
        <w:tab/>
      </w:r>
      <w:bookmarkStart w:id="9" w:name="_Toc482482877"/>
      <w:r w:rsidRPr="00726C40">
        <w:t>2.2.2</w:t>
      </w:r>
      <w:r w:rsidRPr="00726C40">
        <w:tab/>
      </w:r>
      <w:proofErr w:type="spellStart"/>
      <w:r w:rsidR="00C818A3" w:rsidRPr="00726C40">
        <w:t>Đặc</w:t>
      </w:r>
      <w:proofErr w:type="spellEnd"/>
      <w:r w:rsidR="00C818A3" w:rsidRPr="00726C40">
        <w:t xml:space="preserve"> </w:t>
      </w:r>
      <w:proofErr w:type="spellStart"/>
      <w:r w:rsidR="00C818A3" w:rsidRPr="00726C40">
        <w:t>điểm</w:t>
      </w:r>
      <w:proofErr w:type="spellEnd"/>
      <w:r w:rsidR="00C818A3" w:rsidRPr="00726C40">
        <w:t xml:space="preserve"> chi </w:t>
      </w:r>
      <w:proofErr w:type="spellStart"/>
      <w:r w:rsidR="00C818A3" w:rsidRPr="00726C40">
        <w:t>tiết</w:t>
      </w:r>
      <w:bookmarkEnd w:id="9"/>
      <w:proofErr w:type="spellEnd"/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521"/>
        <w:gridCol w:w="1900"/>
        <w:gridCol w:w="1830"/>
        <w:gridCol w:w="1665"/>
        <w:gridCol w:w="1669"/>
      </w:tblGrid>
      <w:tr w:rsidR="00C818A3" w:rsidRPr="00726C40" w:rsidTr="00C818A3"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lastRenderedPageBreak/>
              <w:t>ID</w:t>
            </w:r>
          </w:p>
        </w:tc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b/>
                <w:sz w:val="26"/>
                <w:szCs w:val="26"/>
              </w:rPr>
            </w:pPr>
            <w:r w:rsidRPr="00726C40">
              <w:rPr>
                <w:b/>
                <w:sz w:val="26"/>
                <w:szCs w:val="26"/>
              </w:rPr>
              <w:t>Target</w:t>
            </w:r>
          </w:p>
        </w:tc>
      </w:tr>
      <w:tr w:rsidR="00C818A3" w:rsidRPr="00726C40" w:rsidTr="00C818A3"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2.1</w:t>
            </w:r>
          </w:p>
        </w:tc>
        <w:tc>
          <w:tcPr>
            <w:tcW w:w="2042" w:type="dxa"/>
          </w:tcPr>
          <w:p w:rsidR="00C818A3" w:rsidRPr="00726C40" w:rsidRDefault="0061528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="00142F69" w:rsidRPr="00726C40">
              <w:rPr>
                <w:sz w:val="26"/>
                <w:szCs w:val="26"/>
              </w:rPr>
              <w:t>Hình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hình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ảnh</w:t>
            </w:r>
            <w:proofErr w:type="spellEnd"/>
          </w:p>
        </w:tc>
      </w:tr>
      <w:tr w:rsidR="00C818A3" w:rsidRPr="00726C40" w:rsidTr="00C818A3"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2.2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“Text”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TextView</w:t>
            </w:r>
            <w:proofErr w:type="spellEnd"/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Giới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thiệu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về</w:t>
            </w:r>
            <w:proofErr w:type="spellEnd"/>
            <w:r w:rsidRPr="00726C40">
              <w:rPr>
                <w:sz w:val="26"/>
                <w:szCs w:val="26"/>
              </w:rPr>
              <w:t xml:space="preserve"> app</w:t>
            </w:r>
          </w:p>
        </w:tc>
      </w:tr>
      <w:tr w:rsidR="00C818A3" w:rsidRPr="00726C40" w:rsidTr="00C818A3"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2.3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“Start</w:t>
            </w:r>
            <w:r w:rsidR="00615281"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</w:t>
            </w:r>
          </w:p>
        </w:tc>
      </w:tr>
      <w:tr w:rsidR="00C818A3" w:rsidRPr="00726C40" w:rsidTr="00C818A3"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2.4</w:t>
            </w:r>
          </w:p>
        </w:tc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Hình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2042" w:type="dxa"/>
          </w:tcPr>
          <w:p w:rsidR="00C818A3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042" w:type="dxa"/>
          </w:tcPr>
          <w:p w:rsidR="00C818A3" w:rsidRPr="00726C40" w:rsidRDefault="00C818A3" w:rsidP="00726C40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142F69" w:rsidRPr="00726C40" w:rsidTr="00C818A3"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2.5</w:t>
            </w:r>
          </w:p>
        </w:tc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="00B76275" w:rsidRPr="00726C40">
              <w:rPr>
                <w:sz w:val="26"/>
                <w:szCs w:val="26"/>
              </w:rPr>
              <w:t>Họ</w:t>
            </w:r>
            <w:proofErr w:type="spellEnd"/>
            <w:r w:rsidR="00B76275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B76275" w:rsidRPr="00726C40">
              <w:rPr>
                <w:sz w:val="26"/>
                <w:szCs w:val="26"/>
              </w:rPr>
              <w:t>và</w:t>
            </w:r>
            <w:proofErr w:type="spellEnd"/>
            <w:r w:rsidR="00B76275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B76275" w:rsidRPr="00726C40">
              <w:rPr>
                <w:sz w:val="26"/>
                <w:szCs w:val="26"/>
              </w:rPr>
              <w:t>tên_Edit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EditText</w:t>
            </w:r>
            <w:proofErr w:type="spellEnd"/>
          </w:p>
        </w:tc>
        <w:tc>
          <w:tcPr>
            <w:tcW w:w="2042" w:type="dxa"/>
          </w:tcPr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</w:p>
        </w:tc>
        <w:tc>
          <w:tcPr>
            <w:tcW w:w="2042" w:type="dxa"/>
          </w:tcPr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họ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tên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của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</w:p>
        </w:tc>
      </w:tr>
      <w:tr w:rsidR="00142F69" w:rsidRPr="00726C40" w:rsidTr="00C818A3"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2.6</w:t>
            </w:r>
          </w:p>
        </w:tc>
        <w:tc>
          <w:tcPr>
            <w:tcW w:w="2042" w:type="dxa"/>
          </w:tcPr>
          <w:p w:rsidR="00B76275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Họ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và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tên</w:t>
            </w:r>
            <w:proofErr w:type="spellEnd"/>
          </w:p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-Text</w:t>
            </w:r>
            <w:r w:rsidR="00142F69"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TextView</w:t>
            </w:r>
            <w:proofErr w:type="spellEnd"/>
          </w:p>
        </w:tc>
        <w:tc>
          <w:tcPr>
            <w:tcW w:w="2042" w:type="dxa"/>
          </w:tcPr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142F69" w:rsidRPr="00726C40" w:rsidTr="00C818A3"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2.7</w:t>
            </w:r>
          </w:p>
        </w:tc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 xml:space="preserve">“Trang </w:t>
            </w:r>
            <w:proofErr w:type="spellStart"/>
            <w:r w:rsidRPr="00726C40">
              <w:rPr>
                <w:sz w:val="26"/>
                <w:szCs w:val="26"/>
              </w:rPr>
              <w:t>chủ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142F69" w:rsidRPr="00726C40" w:rsidRDefault="00142F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142F69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chủ</w:t>
            </w:r>
            <w:proofErr w:type="spellEnd"/>
          </w:p>
        </w:tc>
      </w:tr>
      <w:tr w:rsidR="00B76275" w:rsidRPr="00726C40" w:rsidTr="00C818A3">
        <w:tc>
          <w:tcPr>
            <w:tcW w:w="2042" w:type="dxa"/>
          </w:tcPr>
          <w:p w:rsidR="00B76275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2.8</w:t>
            </w:r>
          </w:p>
        </w:tc>
        <w:tc>
          <w:tcPr>
            <w:tcW w:w="2042" w:type="dxa"/>
          </w:tcPr>
          <w:p w:rsidR="00B76275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Email_Edit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B76275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EditText</w:t>
            </w:r>
            <w:proofErr w:type="spellEnd"/>
          </w:p>
        </w:tc>
        <w:tc>
          <w:tcPr>
            <w:tcW w:w="2042" w:type="dxa"/>
          </w:tcPr>
          <w:p w:rsidR="00B76275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042" w:type="dxa"/>
          </w:tcPr>
          <w:p w:rsidR="00B76275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email </w:t>
            </w:r>
            <w:proofErr w:type="spellStart"/>
            <w:r w:rsidRPr="00726C40">
              <w:rPr>
                <w:sz w:val="26"/>
                <w:szCs w:val="26"/>
              </w:rPr>
              <w:t>của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</w:p>
        </w:tc>
      </w:tr>
    </w:tbl>
    <w:p w:rsidR="00717667" w:rsidRDefault="00B76275" w:rsidP="00726C40">
      <w:pPr>
        <w:spacing w:line="360" w:lineRule="auto"/>
        <w:ind w:left="810" w:hanging="270"/>
        <w:rPr>
          <w:b/>
          <w:sz w:val="26"/>
          <w:szCs w:val="26"/>
        </w:rPr>
      </w:pPr>
      <w:r w:rsidRPr="00726C40">
        <w:rPr>
          <w:b/>
          <w:sz w:val="26"/>
          <w:szCs w:val="26"/>
        </w:rPr>
        <w:tab/>
      </w: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26C40" w:rsidRPr="00726C40" w:rsidRDefault="00726C40" w:rsidP="00726C40">
      <w:pPr>
        <w:spacing w:line="360" w:lineRule="auto"/>
        <w:ind w:left="810" w:hanging="270"/>
        <w:rPr>
          <w:b/>
          <w:sz w:val="26"/>
          <w:szCs w:val="26"/>
        </w:rPr>
      </w:pPr>
    </w:p>
    <w:p w:rsidR="00717667" w:rsidRPr="00726C40" w:rsidRDefault="00C818A3" w:rsidP="00726C40">
      <w:pPr>
        <w:pStyle w:val="11"/>
      </w:pPr>
      <w:bookmarkStart w:id="10" w:name="_Toc482482878"/>
      <w:r w:rsidRPr="00726C40">
        <w:t xml:space="preserve">2.3 Trang chi </w:t>
      </w:r>
      <w:proofErr w:type="spellStart"/>
      <w:r w:rsidRPr="00726C40">
        <w:t>tiết</w:t>
      </w:r>
      <w:proofErr w:type="spellEnd"/>
      <w:r w:rsidR="005A1769" w:rsidRPr="00726C40">
        <w:t xml:space="preserve"> </w:t>
      </w:r>
      <w:proofErr w:type="spellStart"/>
      <w:r w:rsidR="005A1769" w:rsidRPr="00726C40">
        <w:t>về</w:t>
      </w:r>
      <w:proofErr w:type="spellEnd"/>
      <w:r w:rsidR="005A1769" w:rsidRPr="00726C40">
        <w:t xml:space="preserve"> </w:t>
      </w:r>
      <w:proofErr w:type="spellStart"/>
      <w:r w:rsidR="00B76275" w:rsidRPr="00726C40">
        <w:t>Lịch</w:t>
      </w:r>
      <w:proofErr w:type="spellEnd"/>
      <w:r w:rsidR="00B76275" w:rsidRPr="00726C40">
        <w:t xml:space="preserve"> </w:t>
      </w:r>
      <w:proofErr w:type="spellStart"/>
      <w:r w:rsidR="00B76275" w:rsidRPr="00726C40">
        <w:t>sử</w:t>
      </w:r>
      <w:proofErr w:type="spellEnd"/>
      <w:r w:rsidR="005A1769" w:rsidRPr="00726C40">
        <w:t xml:space="preserve">, </w:t>
      </w:r>
      <w:proofErr w:type="spellStart"/>
      <w:r w:rsidR="005A1769" w:rsidRPr="00726C40">
        <w:t>Nhân</w:t>
      </w:r>
      <w:proofErr w:type="spellEnd"/>
      <w:r w:rsidR="005A1769" w:rsidRPr="00726C40">
        <w:t xml:space="preserve"> </w:t>
      </w:r>
      <w:proofErr w:type="spellStart"/>
      <w:r w:rsidR="005A1769" w:rsidRPr="00726C40">
        <w:t>Vật</w:t>
      </w:r>
      <w:proofErr w:type="spellEnd"/>
      <w:r w:rsidR="005A1769" w:rsidRPr="00726C40">
        <w:t>, Video</w:t>
      </w:r>
      <w:bookmarkEnd w:id="10"/>
    </w:p>
    <w:p w:rsidR="00C818A3" w:rsidRPr="00726C40" w:rsidRDefault="00C818A3" w:rsidP="00726C40">
      <w:pPr>
        <w:pStyle w:val="111"/>
      </w:pPr>
      <w:r w:rsidRPr="00726C40">
        <w:rPr>
          <w:i/>
        </w:rPr>
        <w:lastRenderedPageBreak/>
        <w:tab/>
      </w:r>
      <w:bookmarkStart w:id="11" w:name="_Toc482482879"/>
      <w:r w:rsidRPr="00726C40">
        <w:t xml:space="preserve">2.3.1 </w:t>
      </w:r>
      <w:proofErr w:type="spellStart"/>
      <w:r w:rsidRPr="00726C40">
        <w:t>Bản</w:t>
      </w:r>
      <w:proofErr w:type="spellEnd"/>
      <w:r w:rsidRPr="00726C40">
        <w:t xml:space="preserve"> </w:t>
      </w:r>
      <w:proofErr w:type="spellStart"/>
      <w:r w:rsidRPr="00726C40">
        <w:t>Mẫu</w:t>
      </w:r>
      <w:bookmarkEnd w:id="11"/>
      <w:proofErr w:type="spellEnd"/>
    </w:p>
    <w:p w:rsidR="00C818A3" w:rsidRPr="00726C40" w:rsidRDefault="00C818A3" w:rsidP="00726C40">
      <w:pPr>
        <w:spacing w:line="360" w:lineRule="auto"/>
        <w:rPr>
          <w:b/>
          <w:sz w:val="26"/>
          <w:szCs w:val="26"/>
        </w:rPr>
      </w:pPr>
    </w:p>
    <w:p w:rsidR="00C818A3" w:rsidRPr="00726C40" w:rsidRDefault="00C818A3" w:rsidP="00726C40">
      <w:pPr>
        <w:spacing w:line="360" w:lineRule="auto"/>
        <w:jc w:val="center"/>
        <w:rPr>
          <w:b/>
          <w:sz w:val="26"/>
          <w:szCs w:val="26"/>
        </w:rPr>
      </w:pPr>
      <w:r w:rsidRPr="00726C40">
        <w:rPr>
          <w:b/>
          <w:noProof/>
          <w:sz w:val="26"/>
          <w:szCs w:val="26"/>
          <w:lang w:val="vi-VN" w:eastAsia="vi-VN"/>
        </w:rPr>
        <w:drawing>
          <wp:inline distT="0" distB="0" distL="0" distR="0">
            <wp:extent cx="6489700" cy="3166745"/>
            <wp:effectExtent l="0" t="0" r="635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detai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8A3" w:rsidRPr="00726C40" w:rsidRDefault="00C818A3" w:rsidP="00726C40">
      <w:pPr>
        <w:spacing w:line="360" w:lineRule="auto"/>
        <w:rPr>
          <w:sz w:val="26"/>
          <w:szCs w:val="26"/>
        </w:rPr>
      </w:pPr>
    </w:p>
    <w:p w:rsidR="00182103" w:rsidRPr="00726C40" w:rsidRDefault="00182103" w:rsidP="00726C40">
      <w:pPr>
        <w:pStyle w:val="111"/>
      </w:pPr>
      <w:r w:rsidRPr="00726C40">
        <w:tab/>
      </w:r>
      <w:bookmarkStart w:id="12" w:name="_Toc482482880"/>
      <w:r w:rsidR="00726C40">
        <w:t>2.3.2</w:t>
      </w:r>
      <w:r w:rsidRPr="00726C40">
        <w:t xml:space="preserve"> </w:t>
      </w:r>
      <w:proofErr w:type="spellStart"/>
      <w:r w:rsidRPr="00726C40">
        <w:t>Đặc</w:t>
      </w:r>
      <w:proofErr w:type="spellEnd"/>
      <w:r w:rsidRPr="00726C40">
        <w:t xml:space="preserve"> </w:t>
      </w:r>
      <w:proofErr w:type="spellStart"/>
      <w:r w:rsidRPr="00726C40">
        <w:t>điểm</w:t>
      </w:r>
      <w:proofErr w:type="spellEnd"/>
      <w:r w:rsidRPr="00726C40">
        <w:t xml:space="preserve"> chi </w:t>
      </w:r>
      <w:proofErr w:type="spellStart"/>
      <w:r w:rsidRPr="00726C40">
        <w:t>tiết</w:t>
      </w:r>
      <w:bookmarkEnd w:id="12"/>
      <w:proofErr w:type="spellEnd"/>
    </w:p>
    <w:tbl>
      <w:tblPr>
        <w:tblStyle w:val="TableGrid"/>
        <w:tblW w:w="0" w:type="auto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Look w:val="04A0" w:firstRow="1" w:lastRow="0" w:firstColumn="1" w:lastColumn="0" w:noHBand="0" w:noVBand="1"/>
      </w:tblPr>
      <w:tblGrid>
        <w:gridCol w:w="1828"/>
        <w:gridCol w:w="1870"/>
        <w:gridCol w:w="1923"/>
        <w:gridCol w:w="1886"/>
        <w:gridCol w:w="1888"/>
      </w:tblGrid>
      <w:tr w:rsidR="00182103" w:rsidRPr="00726C40" w:rsidTr="00182103">
        <w:tc>
          <w:tcPr>
            <w:tcW w:w="2042" w:type="dxa"/>
            <w:shd w:val="clear" w:color="auto" w:fill="A6A6A6" w:themeFill="background1" w:themeFillShade="A6"/>
          </w:tcPr>
          <w:p w:rsidR="00182103" w:rsidRPr="00726C40" w:rsidRDefault="00182103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ID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182103" w:rsidRPr="00726C40" w:rsidRDefault="00182103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182103" w:rsidRPr="00726C40" w:rsidRDefault="00182103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Type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182103" w:rsidRPr="00726C40" w:rsidRDefault="00182103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Action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182103" w:rsidRPr="00726C40" w:rsidRDefault="00182103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Target</w:t>
            </w:r>
          </w:p>
        </w:tc>
      </w:tr>
      <w:tr w:rsidR="00182103" w:rsidRPr="00726C40" w:rsidTr="00182103">
        <w:tc>
          <w:tcPr>
            <w:tcW w:w="2042" w:type="dxa"/>
          </w:tcPr>
          <w:p w:rsidR="00182103" w:rsidRPr="00726C40" w:rsidRDefault="0018210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3.1</w:t>
            </w:r>
          </w:p>
        </w:tc>
        <w:tc>
          <w:tcPr>
            <w:tcW w:w="2042" w:type="dxa"/>
          </w:tcPr>
          <w:p w:rsidR="00182103" w:rsidRPr="00726C40" w:rsidRDefault="0061528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abc</w:t>
            </w:r>
            <w:proofErr w:type="spellEnd"/>
          </w:p>
        </w:tc>
        <w:tc>
          <w:tcPr>
            <w:tcW w:w="2042" w:type="dxa"/>
          </w:tcPr>
          <w:p w:rsidR="00182103" w:rsidRPr="00726C40" w:rsidRDefault="0061528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Listview</w:t>
            </w:r>
            <w:proofErr w:type="spellEnd"/>
            <w:r w:rsidR="00B76275" w:rsidRPr="00726C40">
              <w:rPr>
                <w:sz w:val="26"/>
                <w:szCs w:val="26"/>
              </w:rPr>
              <w:t>-Item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sự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kiện</w:t>
            </w:r>
            <w:proofErr w:type="spellEnd"/>
          </w:p>
        </w:tc>
      </w:tr>
      <w:tr w:rsidR="00182103" w:rsidRPr="00726C40" w:rsidTr="00182103">
        <w:tc>
          <w:tcPr>
            <w:tcW w:w="2042" w:type="dxa"/>
          </w:tcPr>
          <w:p w:rsidR="00182103" w:rsidRPr="00726C40" w:rsidRDefault="0018210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3.2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abc</w:t>
            </w:r>
            <w:proofErr w:type="spellEnd"/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Listview</w:t>
            </w:r>
            <w:proofErr w:type="spellEnd"/>
            <w:r w:rsidRPr="00726C40">
              <w:rPr>
                <w:sz w:val="26"/>
                <w:szCs w:val="26"/>
              </w:rPr>
              <w:t>-Item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nhân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vật</w:t>
            </w:r>
            <w:proofErr w:type="spellEnd"/>
          </w:p>
        </w:tc>
      </w:tr>
      <w:tr w:rsidR="00182103" w:rsidRPr="00726C40" w:rsidTr="00182103">
        <w:tc>
          <w:tcPr>
            <w:tcW w:w="2042" w:type="dxa"/>
          </w:tcPr>
          <w:p w:rsidR="00182103" w:rsidRPr="00726C40" w:rsidRDefault="00182103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3.3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abc</w:t>
            </w:r>
            <w:proofErr w:type="spellEnd"/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Listview</w:t>
            </w:r>
            <w:proofErr w:type="spellEnd"/>
            <w:r w:rsidRPr="00726C40">
              <w:rPr>
                <w:sz w:val="26"/>
                <w:szCs w:val="26"/>
              </w:rPr>
              <w:t>-Item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182103" w:rsidRPr="00726C40" w:rsidRDefault="00B76275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AD5F2D" w:rsidRPr="00726C40">
              <w:rPr>
                <w:sz w:val="26"/>
                <w:szCs w:val="26"/>
              </w:rPr>
              <w:t>phát</w:t>
            </w:r>
            <w:proofErr w:type="spellEnd"/>
            <w:r w:rsidR="00AD5F2D" w:rsidRPr="00726C40">
              <w:rPr>
                <w:sz w:val="26"/>
                <w:szCs w:val="26"/>
              </w:rPr>
              <w:t xml:space="preserve"> video</w:t>
            </w:r>
          </w:p>
        </w:tc>
      </w:tr>
    </w:tbl>
    <w:p w:rsidR="00412435" w:rsidRDefault="00412435" w:rsidP="00726C40">
      <w:pPr>
        <w:spacing w:line="360" w:lineRule="auto"/>
        <w:rPr>
          <w:sz w:val="26"/>
          <w:szCs w:val="26"/>
        </w:rPr>
      </w:pPr>
    </w:p>
    <w:p w:rsidR="00726C40" w:rsidRPr="00726C40" w:rsidRDefault="00726C40" w:rsidP="00726C40">
      <w:pPr>
        <w:spacing w:line="360" w:lineRule="auto"/>
        <w:rPr>
          <w:sz w:val="26"/>
          <w:szCs w:val="26"/>
        </w:rPr>
      </w:pPr>
    </w:p>
    <w:p w:rsidR="00412435" w:rsidRPr="00726C40" w:rsidRDefault="00182103" w:rsidP="00726C40">
      <w:pPr>
        <w:pStyle w:val="11"/>
      </w:pPr>
      <w:bookmarkStart w:id="13" w:name="_Toc482482881"/>
      <w:r w:rsidRPr="00726C40">
        <w:t>2.4</w:t>
      </w:r>
      <w:r w:rsidR="005A1769" w:rsidRPr="00726C40">
        <w:t xml:space="preserve"> </w:t>
      </w:r>
      <w:proofErr w:type="spellStart"/>
      <w:r w:rsidR="005A1769" w:rsidRPr="00726C40">
        <w:t>Bình</w:t>
      </w:r>
      <w:proofErr w:type="spellEnd"/>
      <w:r w:rsidR="005A1769" w:rsidRPr="00726C40">
        <w:t xml:space="preserve"> </w:t>
      </w:r>
      <w:proofErr w:type="spellStart"/>
      <w:r w:rsidR="005A1769" w:rsidRPr="00726C40">
        <w:t>luận</w:t>
      </w:r>
      <w:proofErr w:type="spellEnd"/>
      <w:r w:rsidR="005A1769" w:rsidRPr="00726C40">
        <w:t xml:space="preserve"> </w:t>
      </w:r>
      <w:proofErr w:type="spellStart"/>
      <w:r w:rsidR="005A1769" w:rsidRPr="00726C40">
        <w:t>và</w:t>
      </w:r>
      <w:proofErr w:type="spellEnd"/>
      <w:r w:rsidR="005A1769" w:rsidRPr="00726C40">
        <w:t xml:space="preserve"> </w:t>
      </w:r>
      <w:proofErr w:type="spellStart"/>
      <w:r w:rsidR="005A1769" w:rsidRPr="00726C40">
        <w:t>đóng</w:t>
      </w:r>
      <w:proofErr w:type="spellEnd"/>
      <w:r w:rsidR="005A1769" w:rsidRPr="00726C40">
        <w:t xml:space="preserve"> </w:t>
      </w:r>
      <w:proofErr w:type="spellStart"/>
      <w:r w:rsidR="005A1769" w:rsidRPr="00726C40">
        <w:t>góp</w:t>
      </w:r>
      <w:proofErr w:type="spellEnd"/>
      <w:r w:rsidR="005A1769" w:rsidRPr="00726C40">
        <w:t xml:space="preserve"> ý </w:t>
      </w:r>
      <w:proofErr w:type="spellStart"/>
      <w:r w:rsidR="005A1769" w:rsidRPr="00726C40">
        <w:t>kiến</w:t>
      </w:r>
      <w:bookmarkEnd w:id="13"/>
      <w:proofErr w:type="spellEnd"/>
    </w:p>
    <w:p w:rsidR="005A1769" w:rsidRPr="00726C40" w:rsidRDefault="005A1769" w:rsidP="00726C40">
      <w:pPr>
        <w:pStyle w:val="111"/>
      </w:pPr>
      <w:r w:rsidRPr="00726C40">
        <w:rPr>
          <w:i/>
        </w:rPr>
        <w:lastRenderedPageBreak/>
        <w:tab/>
      </w:r>
      <w:bookmarkStart w:id="14" w:name="_Toc482482882"/>
      <w:r w:rsidRPr="00726C40">
        <w:t xml:space="preserve">2.4.1 </w:t>
      </w:r>
      <w:proofErr w:type="spellStart"/>
      <w:r w:rsidRPr="00726C40">
        <w:t>Bản</w:t>
      </w:r>
      <w:proofErr w:type="spellEnd"/>
      <w:r w:rsidRPr="00726C40">
        <w:t xml:space="preserve"> </w:t>
      </w:r>
      <w:proofErr w:type="spellStart"/>
      <w:r w:rsidRPr="00726C40">
        <w:t>mẫu</w:t>
      </w:r>
      <w:bookmarkEnd w:id="14"/>
      <w:proofErr w:type="spellEnd"/>
    </w:p>
    <w:p w:rsidR="00AD5F2D" w:rsidRPr="00726C40" w:rsidRDefault="00025246" w:rsidP="002A68A1">
      <w:pPr>
        <w:spacing w:line="360" w:lineRule="auto"/>
        <w:ind w:firstLine="1985"/>
        <w:rPr>
          <w:b/>
          <w:sz w:val="26"/>
          <w:szCs w:val="26"/>
        </w:rPr>
      </w:pPr>
      <w:r w:rsidRPr="00726C40">
        <w:rPr>
          <w:b/>
          <w:noProof/>
          <w:sz w:val="26"/>
          <w:szCs w:val="26"/>
          <w:lang w:val="vi-VN" w:eastAsia="vi-VN"/>
        </w:rPr>
        <w:drawing>
          <wp:inline distT="0" distB="0" distL="0" distR="0">
            <wp:extent cx="3028950" cy="411480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435" w:rsidRPr="00726C40" w:rsidRDefault="005A1769" w:rsidP="00726C40">
      <w:pPr>
        <w:pStyle w:val="111"/>
      </w:pPr>
      <w:r w:rsidRPr="00726C40">
        <w:tab/>
      </w:r>
      <w:bookmarkStart w:id="15" w:name="_Toc482482883"/>
      <w:r w:rsidRPr="00726C40">
        <w:t xml:space="preserve">2.4.2 </w:t>
      </w:r>
      <w:proofErr w:type="spellStart"/>
      <w:r w:rsidRPr="00726C40">
        <w:t>Đặc</w:t>
      </w:r>
      <w:proofErr w:type="spellEnd"/>
      <w:r w:rsidRPr="00726C40">
        <w:t xml:space="preserve"> </w:t>
      </w:r>
      <w:proofErr w:type="spellStart"/>
      <w:r w:rsidRPr="00726C40">
        <w:t>điểm</w:t>
      </w:r>
      <w:proofErr w:type="spellEnd"/>
      <w:r w:rsidRPr="00726C40">
        <w:t xml:space="preserve"> chi </w:t>
      </w:r>
      <w:proofErr w:type="spellStart"/>
      <w:r w:rsidRPr="00726C40">
        <w:t>tiết</w:t>
      </w:r>
      <w:bookmarkEnd w:id="15"/>
      <w:proofErr w:type="spellEnd"/>
    </w:p>
    <w:tbl>
      <w:tblPr>
        <w:tblStyle w:val="TableGrid"/>
        <w:tblW w:w="0" w:type="auto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Look w:val="04A0" w:firstRow="1" w:lastRow="0" w:firstColumn="1" w:lastColumn="0" w:noHBand="0" w:noVBand="1"/>
      </w:tblPr>
      <w:tblGrid>
        <w:gridCol w:w="1812"/>
        <w:gridCol w:w="1903"/>
        <w:gridCol w:w="1901"/>
        <w:gridCol w:w="1875"/>
        <w:gridCol w:w="1904"/>
      </w:tblGrid>
      <w:tr w:rsidR="005A1769" w:rsidRPr="00726C40" w:rsidTr="006C3FBA">
        <w:tc>
          <w:tcPr>
            <w:tcW w:w="2042" w:type="dxa"/>
            <w:shd w:val="clear" w:color="auto" w:fill="A6A6A6" w:themeFill="background1" w:themeFillShade="A6"/>
          </w:tcPr>
          <w:p w:rsidR="005A1769" w:rsidRPr="00726C40" w:rsidRDefault="005A1769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ID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5A1769" w:rsidRPr="00726C40" w:rsidRDefault="005A1769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5A1769" w:rsidRPr="00726C40" w:rsidRDefault="005A1769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Type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5A1769" w:rsidRPr="00726C40" w:rsidRDefault="005A1769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Action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5A1769" w:rsidRPr="00726C40" w:rsidRDefault="005A1769" w:rsidP="00726C40">
            <w:pPr>
              <w:spacing w:line="360" w:lineRule="auto"/>
              <w:rPr>
                <w:b/>
                <w:color w:val="FFFFFF" w:themeColor="background1"/>
                <w:sz w:val="26"/>
                <w:szCs w:val="26"/>
              </w:rPr>
            </w:pPr>
            <w:r w:rsidRPr="00726C40">
              <w:rPr>
                <w:b/>
                <w:color w:val="FFFFFF" w:themeColor="background1"/>
                <w:sz w:val="26"/>
                <w:szCs w:val="26"/>
              </w:rPr>
              <w:t>Target</w:t>
            </w:r>
          </w:p>
        </w:tc>
      </w:tr>
      <w:tr w:rsidR="005A1769" w:rsidRPr="00726C40" w:rsidTr="006C3FBA">
        <w:tc>
          <w:tcPr>
            <w:tcW w:w="2042" w:type="dxa"/>
          </w:tcPr>
          <w:p w:rsidR="005A1769" w:rsidRPr="00726C40" w:rsidRDefault="005A17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4.1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Nhân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vật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Spinner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“</w:t>
            </w:r>
            <w:proofErr w:type="spellStart"/>
            <w:r w:rsidRPr="00726C40">
              <w:rPr>
                <w:sz w:val="26"/>
                <w:szCs w:val="26"/>
              </w:rPr>
              <w:t>trường</w:t>
            </w:r>
            <w:proofErr w:type="spellEnd"/>
            <w:r w:rsidRPr="00726C40">
              <w:rPr>
                <w:sz w:val="26"/>
                <w:szCs w:val="26"/>
              </w:rPr>
              <w:t xml:space="preserve">”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muốn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đóng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góp</w:t>
            </w:r>
            <w:proofErr w:type="spellEnd"/>
          </w:p>
        </w:tc>
      </w:tr>
      <w:tr w:rsidR="005A1769" w:rsidRPr="00726C40" w:rsidTr="006C3FBA">
        <w:tc>
          <w:tcPr>
            <w:tcW w:w="2042" w:type="dxa"/>
          </w:tcPr>
          <w:p w:rsidR="005A1769" w:rsidRPr="00726C40" w:rsidRDefault="005A17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4.2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proofErr w:type="gramStart"/>
            <w:r w:rsidRPr="00726C40">
              <w:rPr>
                <w:sz w:val="26"/>
                <w:szCs w:val="26"/>
              </w:rPr>
              <w:t>abc</w:t>
            </w:r>
            <w:proofErr w:type="spellEnd"/>
            <w:proofErr w:type="gramEnd"/>
            <w:r w:rsidRPr="00726C40">
              <w:rPr>
                <w:sz w:val="26"/>
                <w:szCs w:val="26"/>
              </w:rPr>
              <w:t>….”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EditText</w:t>
            </w:r>
            <w:proofErr w:type="spellEnd"/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muốn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đóng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góp</w:t>
            </w:r>
            <w:proofErr w:type="spellEnd"/>
          </w:p>
        </w:tc>
      </w:tr>
      <w:tr w:rsidR="005A1769" w:rsidRPr="00726C40" w:rsidTr="006C3FBA">
        <w:tc>
          <w:tcPr>
            <w:tcW w:w="2042" w:type="dxa"/>
          </w:tcPr>
          <w:p w:rsidR="005A1769" w:rsidRPr="00726C40" w:rsidRDefault="005A1769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4.3</w:t>
            </w:r>
          </w:p>
        </w:tc>
        <w:tc>
          <w:tcPr>
            <w:tcW w:w="2042" w:type="dxa"/>
          </w:tcPr>
          <w:p w:rsidR="005A1769" w:rsidRPr="00726C40" w:rsidRDefault="0061528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Đóng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góp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5A1769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click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đóng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góp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được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lưu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vào</w:t>
            </w:r>
            <w:proofErr w:type="spellEnd"/>
            <w:r w:rsidRPr="00726C40">
              <w:rPr>
                <w:sz w:val="26"/>
                <w:szCs w:val="26"/>
              </w:rPr>
              <w:t xml:space="preserve"> CSDL</w:t>
            </w:r>
          </w:p>
        </w:tc>
      </w:tr>
    </w:tbl>
    <w:p w:rsidR="00412435" w:rsidRPr="00726C40" w:rsidRDefault="00412435" w:rsidP="00726C40">
      <w:pPr>
        <w:spacing w:line="360" w:lineRule="auto"/>
        <w:rPr>
          <w:sz w:val="26"/>
          <w:szCs w:val="26"/>
        </w:rPr>
      </w:pPr>
    </w:p>
    <w:p w:rsidR="00412435" w:rsidRPr="00726C40" w:rsidRDefault="0082055B" w:rsidP="00726C40">
      <w:pPr>
        <w:pStyle w:val="11"/>
      </w:pPr>
      <w:bookmarkStart w:id="16" w:name="_Toc482482884"/>
      <w:r w:rsidRPr="00726C40">
        <w:t>2.5</w:t>
      </w:r>
      <w:r w:rsidR="00B766C2" w:rsidRPr="00726C40">
        <w:t xml:space="preserve"> </w:t>
      </w:r>
      <w:proofErr w:type="spellStart"/>
      <w:r w:rsidR="00B766C2" w:rsidRPr="00726C40">
        <w:t>Tìm</w:t>
      </w:r>
      <w:proofErr w:type="spellEnd"/>
      <w:r w:rsidR="00B766C2" w:rsidRPr="00726C40">
        <w:t xml:space="preserve"> </w:t>
      </w:r>
      <w:proofErr w:type="spellStart"/>
      <w:r w:rsidR="00B766C2" w:rsidRPr="00726C40">
        <w:t>kiếm</w:t>
      </w:r>
      <w:bookmarkEnd w:id="16"/>
      <w:proofErr w:type="spellEnd"/>
    </w:p>
    <w:p w:rsidR="00B766C2" w:rsidRPr="00726C40" w:rsidRDefault="00B766C2" w:rsidP="00726C40">
      <w:pPr>
        <w:pStyle w:val="111"/>
      </w:pPr>
      <w:r w:rsidRPr="00726C40">
        <w:lastRenderedPageBreak/>
        <w:tab/>
      </w:r>
      <w:bookmarkStart w:id="17" w:name="_Toc482482885"/>
      <w:r w:rsidR="0082055B" w:rsidRPr="00726C40">
        <w:t>2.5</w:t>
      </w:r>
      <w:r w:rsidR="00025246" w:rsidRPr="00726C40">
        <w:t xml:space="preserve">.1 </w:t>
      </w:r>
      <w:proofErr w:type="spellStart"/>
      <w:r w:rsidR="00025246" w:rsidRPr="00726C40">
        <w:t>Bản</w:t>
      </w:r>
      <w:proofErr w:type="spellEnd"/>
      <w:r w:rsidR="00025246" w:rsidRPr="00726C40">
        <w:t xml:space="preserve"> </w:t>
      </w:r>
      <w:proofErr w:type="spellStart"/>
      <w:r w:rsidR="00025246" w:rsidRPr="00726C40">
        <w:t>mẫu</w:t>
      </w:r>
      <w:bookmarkEnd w:id="17"/>
      <w:proofErr w:type="spellEnd"/>
    </w:p>
    <w:p w:rsidR="006C3FBA" w:rsidRPr="00726C40" w:rsidRDefault="00025246" w:rsidP="00726C40">
      <w:pPr>
        <w:spacing w:line="360" w:lineRule="auto"/>
        <w:jc w:val="center"/>
        <w:rPr>
          <w:sz w:val="26"/>
          <w:szCs w:val="26"/>
        </w:rPr>
      </w:pPr>
      <w:r w:rsidRPr="00726C40">
        <w:rPr>
          <w:noProof/>
          <w:sz w:val="26"/>
          <w:szCs w:val="26"/>
          <w:lang w:val="vi-VN" w:eastAsia="vi-VN"/>
        </w:rPr>
        <w:drawing>
          <wp:inline distT="0" distB="0" distL="0" distR="0">
            <wp:extent cx="2887966" cy="3496310"/>
            <wp:effectExtent l="0" t="0" r="8255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850" cy="350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6C2" w:rsidRPr="00726C40" w:rsidRDefault="00B766C2" w:rsidP="00726C40">
      <w:pPr>
        <w:pStyle w:val="111"/>
      </w:pPr>
      <w:r w:rsidRPr="00726C40">
        <w:tab/>
      </w:r>
      <w:bookmarkStart w:id="18" w:name="_Toc482482886"/>
      <w:r w:rsidR="0082055B" w:rsidRPr="00726C40">
        <w:t>2.5</w:t>
      </w:r>
      <w:r w:rsidRPr="00726C40">
        <w:t xml:space="preserve">.2 </w:t>
      </w:r>
      <w:proofErr w:type="spellStart"/>
      <w:r w:rsidRPr="00726C40">
        <w:t>Đặc</w:t>
      </w:r>
      <w:proofErr w:type="spellEnd"/>
      <w:r w:rsidRPr="00726C40">
        <w:t xml:space="preserve"> </w:t>
      </w:r>
      <w:proofErr w:type="spellStart"/>
      <w:r w:rsidRPr="00726C40">
        <w:t>điểm</w:t>
      </w:r>
      <w:proofErr w:type="spellEnd"/>
      <w:r w:rsidRPr="00726C40">
        <w:t xml:space="preserve"> chi </w:t>
      </w:r>
      <w:proofErr w:type="spellStart"/>
      <w:r w:rsidRPr="00726C40">
        <w:t>tiết</w:t>
      </w:r>
      <w:bookmarkEnd w:id="18"/>
      <w:proofErr w:type="spellEnd"/>
    </w:p>
    <w:tbl>
      <w:tblPr>
        <w:tblStyle w:val="TableGrid"/>
        <w:tblW w:w="0" w:type="auto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Look w:val="04A0" w:firstRow="1" w:lastRow="0" w:firstColumn="1" w:lastColumn="0" w:noHBand="0" w:noVBand="1"/>
      </w:tblPr>
      <w:tblGrid>
        <w:gridCol w:w="1818"/>
        <w:gridCol w:w="1865"/>
        <w:gridCol w:w="1927"/>
        <w:gridCol w:w="1876"/>
        <w:gridCol w:w="1909"/>
      </w:tblGrid>
      <w:tr w:rsidR="00B766C2" w:rsidRPr="00726C40" w:rsidTr="006C3FBA">
        <w:tc>
          <w:tcPr>
            <w:tcW w:w="2042" w:type="dxa"/>
            <w:shd w:val="clear" w:color="auto" w:fill="A6A6A6" w:themeFill="background1" w:themeFillShade="A6"/>
          </w:tcPr>
          <w:p w:rsidR="00B766C2" w:rsidRPr="00726C40" w:rsidRDefault="00B766C2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ID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B766C2" w:rsidRPr="00726C40" w:rsidRDefault="00B766C2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B766C2" w:rsidRPr="00726C40" w:rsidRDefault="00B766C2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Type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B766C2" w:rsidRPr="00726C40" w:rsidRDefault="00B766C2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Action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B766C2" w:rsidRPr="00726C40" w:rsidRDefault="00B766C2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Target</w:t>
            </w:r>
          </w:p>
        </w:tc>
      </w:tr>
      <w:tr w:rsidR="00B766C2" w:rsidRPr="00726C40" w:rsidTr="006C3FBA">
        <w:tc>
          <w:tcPr>
            <w:tcW w:w="2042" w:type="dxa"/>
          </w:tcPr>
          <w:p w:rsidR="00B766C2" w:rsidRPr="00726C40" w:rsidRDefault="00B766C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5.1</w:t>
            </w:r>
          </w:p>
        </w:tc>
        <w:tc>
          <w:tcPr>
            <w:tcW w:w="2042" w:type="dxa"/>
          </w:tcPr>
          <w:p w:rsidR="00B766C2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abc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B766C2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ListView</w:t>
            </w:r>
            <w:proofErr w:type="spellEnd"/>
            <w:r w:rsidRPr="00726C40">
              <w:rPr>
                <w:sz w:val="26"/>
                <w:szCs w:val="26"/>
              </w:rPr>
              <w:t>-Item</w:t>
            </w:r>
          </w:p>
        </w:tc>
        <w:tc>
          <w:tcPr>
            <w:tcW w:w="2042" w:type="dxa"/>
          </w:tcPr>
          <w:p w:rsidR="00B766C2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B766C2" w:rsidRPr="00726C40" w:rsidRDefault="00025246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  <w:r w:rsidRPr="00726C40">
              <w:rPr>
                <w:sz w:val="26"/>
                <w:szCs w:val="26"/>
              </w:rPr>
              <w:t xml:space="preserve">, </w:t>
            </w: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</w:t>
            </w:r>
            <w:r w:rsidR="00365421" w:rsidRPr="00726C40">
              <w:rPr>
                <w:sz w:val="26"/>
                <w:szCs w:val="26"/>
              </w:rPr>
              <w:t>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chuyển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đến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</w:t>
            </w:r>
          </w:p>
        </w:tc>
      </w:tr>
      <w:tr w:rsidR="00B766C2" w:rsidRPr="00726C40" w:rsidTr="006C3FBA">
        <w:tc>
          <w:tcPr>
            <w:tcW w:w="2042" w:type="dxa"/>
          </w:tcPr>
          <w:p w:rsidR="00B766C2" w:rsidRPr="00726C40" w:rsidRDefault="00B766C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5.2</w:t>
            </w:r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Giai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đoạn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lịch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sử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Spinner</w:t>
            </w:r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“</w:t>
            </w:r>
            <w:proofErr w:type="spellStart"/>
            <w:r w:rsidRPr="00726C40">
              <w:rPr>
                <w:sz w:val="26"/>
                <w:szCs w:val="26"/>
              </w:rPr>
              <w:t>trường</w:t>
            </w:r>
            <w:proofErr w:type="spellEnd"/>
            <w:r w:rsidRPr="00726C40">
              <w:rPr>
                <w:sz w:val="26"/>
                <w:szCs w:val="26"/>
              </w:rPr>
              <w:t xml:space="preserve">”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muốn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</w:p>
        </w:tc>
      </w:tr>
      <w:tr w:rsidR="00B766C2" w:rsidRPr="00726C40" w:rsidTr="006C3FBA">
        <w:tc>
          <w:tcPr>
            <w:tcW w:w="2042" w:type="dxa"/>
          </w:tcPr>
          <w:p w:rsidR="00B766C2" w:rsidRPr="00726C40" w:rsidRDefault="00B766C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5.3</w:t>
            </w:r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tự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động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EditText</w:t>
            </w:r>
            <w:proofErr w:type="spellEnd"/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042" w:type="dxa"/>
          </w:tcPr>
          <w:p w:rsidR="00B766C2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muốn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</w:p>
        </w:tc>
      </w:tr>
    </w:tbl>
    <w:p w:rsidR="00B766C2" w:rsidRDefault="00B766C2" w:rsidP="00726C40">
      <w:pPr>
        <w:spacing w:line="360" w:lineRule="auto"/>
        <w:rPr>
          <w:sz w:val="26"/>
          <w:szCs w:val="26"/>
        </w:rPr>
      </w:pPr>
    </w:p>
    <w:p w:rsidR="00726C40" w:rsidRPr="00726C40" w:rsidRDefault="00726C40" w:rsidP="00726C40">
      <w:pPr>
        <w:spacing w:line="360" w:lineRule="auto"/>
        <w:rPr>
          <w:sz w:val="26"/>
          <w:szCs w:val="26"/>
        </w:rPr>
      </w:pPr>
    </w:p>
    <w:p w:rsidR="00B766C2" w:rsidRPr="00726C40" w:rsidRDefault="0082055B" w:rsidP="00726C40">
      <w:pPr>
        <w:pStyle w:val="11"/>
      </w:pPr>
      <w:bookmarkStart w:id="19" w:name="_Toc482482887"/>
      <w:r w:rsidRPr="00726C40">
        <w:t>2.6</w:t>
      </w:r>
      <w:r w:rsidR="00B766C2" w:rsidRPr="00726C40">
        <w:t xml:space="preserve"> </w:t>
      </w:r>
      <w:proofErr w:type="spellStart"/>
      <w:r w:rsidR="006C3FBA" w:rsidRPr="00726C40">
        <w:t>Địa</w:t>
      </w:r>
      <w:proofErr w:type="spellEnd"/>
      <w:r w:rsidR="006C3FBA" w:rsidRPr="00726C40">
        <w:t xml:space="preserve"> </w:t>
      </w:r>
      <w:proofErr w:type="spellStart"/>
      <w:r w:rsidR="006C3FBA" w:rsidRPr="00726C40">
        <w:t>danh</w:t>
      </w:r>
      <w:bookmarkEnd w:id="19"/>
      <w:proofErr w:type="spellEnd"/>
    </w:p>
    <w:p w:rsidR="006C3FBA" w:rsidRPr="00726C40" w:rsidRDefault="006C3FBA" w:rsidP="00726C40">
      <w:pPr>
        <w:pStyle w:val="111"/>
      </w:pPr>
      <w:r w:rsidRPr="00726C40">
        <w:lastRenderedPageBreak/>
        <w:tab/>
      </w:r>
      <w:bookmarkStart w:id="20" w:name="_Toc482482888"/>
      <w:r w:rsidR="0082055B" w:rsidRPr="00726C40">
        <w:t>2.6</w:t>
      </w:r>
      <w:r w:rsidRPr="00726C40">
        <w:t xml:space="preserve">.1 </w:t>
      </w:r>
      <w:proofErr w:type="spellStart"/>
      <w:r w:rsidRPr="00726C40">
        <w:t>Bản</w:t>
      </w:r>
      <w:proofErr w:type="spellEnd"/>
      <w:r w:rsidRPr="00726C40">
        <w:t xml:space="preserve"> </w:t>
      </w:r>
      <w:proofErr w:type="spellStart"/>
      <w:r w:rsidRPr="00726C40">
        <w:t>mẫu</w:t>
      </w:r>
      <w:bookmarkEnd w:id="20"/>
      <w:proofErr w:type="spellEnd"/>
    </w:p>
    <w:p w:rsidR="006C3FBA" w:rsidRPr="00726C40" w:rsidRDefault="00365421" w:rsidP="00726C40">
      <w:pPr>
        <w:spacing w:line="360" w:lineRule="auto"/>
        <w:rPr>
          <w:sz w:val="26"/>
          <w:szCs w:val="26"/>
        </w:rPr>
      </w:pPr>
      <w:r w:rsidRPr="00726C40">
        <w:rPr>
          <w:noProof/>
          <w:sz w:val="26"/>
          <w:szCs w:val="26"/>
          <w:lang w:val="vi-VN" w:eastAsia="vi-VN"/>
        </w:rPr>
        <w:drawing>
          <wp:inline distT="0" distB="0" distL="0" distR="0" wp14:anchorId="765D72A7" wp14:editId="7A0457B1">
            <wp:extent cx="5476068" cy="3766185"/>
            <wp:effectExtent l="0" t="0" r="0" b="571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824" cy="3770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FBA" w:rsidRPr="00726C40" w:rsidRDefault="006C3FBA" w:rsidP="002A68A1">
      <w:pPr>
        <w:pStyle w:val="111"/>
      </w:pPr>
      <w:r w:rsidRPr="00726C40">
        <w:tab/>
      </w:r>
      <w:bookmarkStart w:id="21" w:name="_Toc482482889"/>
      <w:r w:rsidR="0082055B" w:rsidRPr="00726C40">
        <w:t>2.6</w:t>
      </w:r>
      <w:r w:rsidRPr="00726C40">
        <w:t xml:space="preserve">.2 </w:t>
      </w:r>
      <w:proofErr w:type="spellStart"/>
      <w:r w:rsidRPr="00726C40">
        <w:t>Đặc</w:t>
      </w:r>
      <w:proofErr w:type="spellEnd"/>
      <w:r w:rsidRPr="00726C40">
        <w:t xml:space="preserve"> </w:t>
      </w:r>
      <w:proofErr w:type="spellStart"/>
      <w:r w:rsidRPr="00726C40">
        <w:t>điểm</w:t>
      </w:r>
      <w:proofErr w:type="spellEnd"/>
      <w:r w:rsidRPr="00726C40">
        <w:t xml:space="preserve"> chi </w:t>
      </w:r>
      <w:proofErr w:type="spellStart"/>
      <w:r w:rsidRPr="00726C40">
        <w:t>tiết</w:t>
      </w:r>
      <w:bookmarkEnd w:id="21"/>
      <w:proofErr w:type="spellEnd"/>
    </w:p>
    <w:tbl>
      <w:tblPr>
        <w:tblStyle w:val="TableGrid"/>
        <w:tblW w:w="0" w:type="auto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Look w:val="04A0" w:firstRow="1" w:lastRow="0" w:firstColumn="1" w:lastColumn="0" w:noHBand="0" w:noVBand="1"/>
      </w:tblPr>
      <w:tblGrid>
        <w:gridCol w:w="1789"/>
        <w:gridCol w:w="1988"/>
        <w:gridCol w:w="1913"/>
        <w:gridCol w:w="1855"/>
        <w:gridCol w:w="1850"/>
      </w:tblGrid>
      <w:tr w:rsidR="006C3FBA" w:rsidRPr="00726C40" w:rsidTr="006C3FBA">
        <w:tc>
          <w:tcPr>
            <w:tcW w:w="2042" w:type="dxa"/>
            <w:shd w:val="clear" w:color="auto" w:fill="A6A6A6" w:themeFill="background1" w:themeFillShade="A6"/>
          </w:tcPr>
          <w:p w:rsidR="006C3FBA" w:rsidRPr="00726C40" w:rsidRDefault="006C3FBA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ID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6C3FBA" w:rsidRPr="00726C40" w:rsidRDefault="00365421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6C3FBA" w:rsidRPr="00726C40" w:rsidRDefault="00365421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Type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6C3FBA" w:rsidRPr="00726C40" w:rsidRDefault="006C3FBA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Action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6C3FBA" w:rsidRPr="00726C40" w:rsidRDefault="006C3FBA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Target</w:t>
            </w:r>
          </w:p>
        </w:tc>
      </w:tr>
      <w:tr w:rsidR="006C3FBA" w:rsidRPr="00726C40" w:rsidTr="006C3FBA">
        <w:tc>
          <w:tcPr>
            <w:tcW w:w="2042" w:type="dxa"/>
          </w:tcPr>
          <w:p w:rsidR="006C3FBA" w:rsidRPr="00726C40" w:rsidRDefault="006C3FBA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6.1</w:t>
            </w:r>
          </w:p>
        </w:tc>
        <w:tc>
          <w:tcPr>
            <w:tcW w:w="2042" w:type="dxa"/>
          </w:tcPr>
          <w:p w:rsidR="006C3FBA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akjhdsf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6C3FBA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ListView</w:t>
            </w:r>
            <w:proofErr w:type="spellEnd"/>
            <w:r w:rsidRPr="00726C40">
              <w:rPr>
                <w:sz w:val="26"/>
                <w:szCs w:val="26"/>
              </w:rPr>
              <w:t>-Item</w:t>
            </w:r>
          </w:p>
        </w:tc>
        <w:tc>
          <w:tcPr>
            <w:tcW w:w="2042" w:type="dxa"/>
          </w:tcPr>
          <w:p w:rsidR="006C3FBA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6C3FBA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trang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địa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</w:p>
        </w:tc>
      </w:tr>
      <w:tr w:rsidR="006C3FBA" w:rsidRPr="00726C40" w:rsidTr="006C3FBA">
        <w:tc>
          <w:tcPr>
            <w:tcW w:w="2042" w:type="dxa"/>
          </w:tcPr>
          <w:p w:rsidR="006C3FBA" w:rsidRPr="00726C40" w:rsidRDefault="006C3FBA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6.2</w:t>
            </w:r>
          </w:p>
        </w:tc>
        <w:tc>
          <w:tcPr>
            <w:tcW w:w="2042" w:type="dxa"/>
          </w:tcPr>
          <w:p w:rsidR="006C3FBA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“Map”</w:t>
            </w:r>
          </w:p>
        </w:tc>
        <w:tc>
          <w:tcPr>
            <w:tcW w:w="2042" w:type="dxa"/>
          </w:tcPr>
          <w:p w:rsidR="006C3FBA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6C3FBA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6C3FBA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bản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đồ</w:t>
            </w:r>
            <w:proofErr w:type="spellEnd"/>
          </w:p>
        </w:tc>
      </w:tr>
      <w:tr w:rsidR="00365421" w:rsidRPr="00726C40" w:rsidTr="006C3FBA">
        <w:tc>
          <w:tcPr>
            <w:tcW w:w="2042" w:type="dxa"/>
          </w:tcPr>
          <w:p w:rsidR="00365421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6.3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“Map”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Fragment</w:t>
            </w:r>
          </w:p>
        </w:tc>
        <w:tc>
          <w:tcPr>
            <w:tcW w:w="2042" w:type="dxa"/>
          </w:tcPr>
          <w:p w:rsidR="00365421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bản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đồ</w:t>
            </w:r>
            <w:proofErr w:type="spellEnd"/>
          </w:p>
        </w:tc>
      </w:tr>
      <w:tr w:rsidR="00365421" w:rsidRPr="00726C40" w:rsidTr="006C3FBA">
        <w:tc>
          <w:tcPr>
            <w:tcW w:w="2042" w:type="dxa"/>
          </w:tcPr>
          <w:p w:rsidR="00365421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6.4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Search_Edit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EditText</w:t>
            </w:r>
            <w:proofErr w:type="spellEnd"/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Nhập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muốn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</w:p>
        </w:tc>
      </w:tr>
      <w:tr w:rsidR="00365421" w:rsidRPr="00726C40" w:rsidTr="006C3FBA">
        <w:tc>
          <w:tcPr>
            <w:tcW w:w="2042" w:type="dxa"/>
          </w:tcPr>
          <w:p w:rsidR="00365421" w:rsidRPr="00726C40" w:rsidRDefault="00365421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6.5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“Search”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365421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click </w:t>
            </w:r>
            <w:proofErr w:type="spellStart"/>
            <w:r w:rsidRPr="00726C40">
              <w:rPr>
                <w:sz w:val="26"/>
                <w:szCs w:val="26"/>
              </w:rPr>
              <w:t>địa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điểm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bạn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muốn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lastRenderedPageBreak/>
              <w:t>tìm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kiếm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trên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bản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đồ</w:t>
            </w:r>
            <w:proofErr w:type="spellEnd"/>
          </w:p>
        </w:tc>
      </w:tr>
    </w:tbl>
    <w:p w:rsidR="006C3FBA" w:rsidRPr="00726C40" w:rsidRDefault="006C3FBA" w:rsidP="00726C40">
      <w:pPr>
        <w:spacing w:line="360" w:lineRule="auto"/>
        <w:rPr>
          <w:sz w:val="26"/>
          <w:szCs w:val="26"/>
        </w:rPr>
      </w:pPr>
    </w:p>
    <w:p w:rsidR="0082055B" w:rsidRPr="00726C40" w:rsidRDefault="0082055B" w:rsidP="002A68A1">
      <w:pPr>
        <w:pStyle w:val="11"/>
      </w:pPr>
      <w:bookmarkStart w:id="22" w:name="_Toc482482890"/>
      <w:r w:rsidRPr="00726C40">
        <w:t xml:space="preserve">2.7 Chi </w:t>
      </w:r>
      <w:proofErr w:type="spellStart"/>
      <w:r w:rsidRPr="00726C40">
        <w:t>tiết</w:t>
      </w:r>
      <w:proofErr w:type="spellEnd"/>
      <w:r w:rsidRPr="00726C40">
        <w:t xml:space="preserve"> </w:t>
      </w:r>
      <w:proofErr w:type="spellStart"/>
      <w:r w:rsidRPr="00726C40">
        <w:t>giai</w:t>
      </w:r>
      <w:proofErr w:type="spellEnd"/>
      <w:r w:rsidRPr="00726C40">
        <w:t xml:space="preserve"> </w:t>
      </w:r>
      <w:proofErr w:type="spellStart"/>
      <w:r w:rsidRPr="00726C40">
        <w:t>đoạn</w:t>
      </w:r>
      <w:bookmarkEnd w:id="22"/>
      <w:proofErr w:type="spellEnd"/>
    </w:p>
    <w:p w:rsidR="0082055B" w:rsidRPr="00726C40" w:rsidRDefault="0082055B" w:rsidP="002A68A1">
      <w:pPr>
        <w:pStyle w:val="111"/>
      </w:pPr>
      <w:r w:rsidRPr="00726C40">
        <w:tab/>
      </w:r>
      <w:bookmarkStart w:id="23" w:name="_Toc482482891"/>
      <w:r w:rsidRPr="00726C40">
        <w:t xml:space="preserve">2.7.1 </w:t>
      </w:r>
      <w:proofErr w:type="spellStart"/>
      <w:r w:rsidRPr="00726C40">
        <w:t>Bản</w:t>
      </w:r>
      <w:proofErr w:type="spellEnd"/>
      <w:r w:rsidRPr="00726C40">
        <w:t xml:space="preserve"> </w:t>
      </w:r>
      <w:proofErr w:type="spellStart"/>
      <w:r w:rsidRPr="00726C40">
        <w:t>mẫu</w:t>
      </w:r>
      <w:bookmarkEnd w:id="23"/>
      <w:proofErr w:type="spellEnd"/>
    </w:p>
    <w:p w:rsidR="0082055B" w:rsidRDefault="0082055B" w:rsidP="002A68A1">
      <w:pPr>
        <w:spacing w:line="360" w:lineRule="auto"/>
        <w:ind w:firstLine="1701"/>
        <w:rPr>
          <w:sz w:val="26"/>
          <w:szCs w:val="26"/>
        </w:rPr>
      </w:pPr>
      <w:bookmarkStart w:id="24" w:name="_GoBack"/>
      <w:bookmarkEnd w:id="24"/>
      <w:r w:rsidRPr="00726C40">
        <w:rPr>
          <w:sz w:val="26"/>
          <w:szCs w:val="26"/>
        </w:rPr>
        <w:tab/>
      </w:r>
      <w:r w:rsidRPr="00726C40">
        <w:rPr>
          <w:sz w:val="26"/>
          <w:szCs w:val="26"/>
        </w:rPr>
        <w:tab/>
      </w:r>
      <w:r w:rsidRPr="00726C40">
        <w:rPr>
          <w:noProof/>
          <w:sz w:val="26"/>
          <w:szCs w:val="26"/>
          <w:lang w:val="vi-VN" w:eastAsia="vi-VN"/>
        </w:rPr>
        <w:drawing>
          <wp:inline distT="0" distB="0" distL="0" distR="0">
            <wp:extent cx="2820316" cy="329565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490" cy="330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55B" w:rsidRPr="00726C40" w:rsidRDefault="0082055B" w:rsidP="002A68A1">
      <w:pPr>
        <w:pStyle w:val="111"/>
      </w:pPr>
      <w:r w:rsidRPr="00726C40">
        <w:tab/>
      </w:r>
      <w:bookmarkStart w:id="25" w:name="_Toc482482892"/>
      <w:r w:rsidRPr="00726C40">
        <w:t xml:space="preserve">2.7.2 </w:t>
      </w:r>
      <w:proofErr w:type="spellStart"/>
      <w:r w:rsidRPr="00726C40">
        <w:t>Đặc</w:t>
      </w:r>
      <w:proofErr w:type="spellEnd"/>
      <w:r w:rsidRPr="00726C40">
        <w:t xml:space="preserve"> </w:t>
      </w:r>
      <w:proofErr w:type="spellStart"/>
      <w:r w:rsidRPr="00726C40">
        <w:t>điểm</w:t>
      </w:r>
      <w:proofErr w:type="spellEnd"/>
      <w:r w:rsidRPr="00726C40">
        <w:t xml:space="preserve"> chi </w:t>
      </w:r>
      <w:proofErr w:type="spellStart"/>
      <w:r w:rsidRPr="00726C40">
        <w:t>tiết</w:t>
      </w:r>
      <w:bookmarkEnd w:id="25"/>
      <w:proofErr w:type="spellEnd"/>
    </w:p>
    <w:p w:rsidR="0082055B" w:rsidRPr="00726C40" w:rsidRDefault="0082055B" w:rsidP="00726C40">
      <w:pPr>
        <w:spacing w:line="360" w:lineRule="auto"/>
        <w:rPr>
          <w:b/>
          <w:sz w:val="26"/>
          <w:szCs w:val="26"/>
        </w:rPr>
      </w:pPr>
    </w:p>
    <w:tbl>
      <w:tblPr>
        <w:tblStyle w:val="TableGrid"/>
        <w:tblW w:w="0" w:type="auto"/>
        <w:tblBorders>
          <w:top w:val="single" w:sz="4" w:space="0" w:color="8DB3E2"/>
          <w:left w:val="single" w:sz="4" w:space="0" w:color="8DB3E2"/>
          <w:bottom w:val="single" w:sz="4" w:space="0" w:color="8DB3E2"/>
          <w:right w:val="single" w:sz="4" w:space="0" w:color="8DB3E2"/>
          <w:insideH w:val="single" w:sz="4" w:space="0" w:color="8DB3E2"/>
          <w:insideV w:val="single" w:sz="4" w:space="0" w:color="8DB3E2"/>
        </w:tblBorders>
        <w:tblLook w:val="04A0" w:firstRow="1" w:lastRow="0" w:firstColumn="1" w:lastColumn="0" w:noHBand="0" w:noVBand="1"/>
      </w:tblPr>
      <w:tblGrid>
        <w:gridCol w:w="1815"/>
        <w:gridCol w:w="1890"/>
        <w:gridCol w:w="1949"/>
        <w:gridCol w:w="1873"/>
        <w:gridCol w:w="1868"/>
      </w:tblGrid>
      <w:tr w:rsidR="0082055B" w:rsidRPr="00726C40" w:rsidTr="00DC114D">
        <w:tc>
          <w:tcPr>
            <w:tcW w:w="2042" w:type="dxa"/>
            <w:shd w:val="clear" w:color="auto" w:fill="A6A6A6" w:themeFill="background1" w:themeFillShade="A6"/>
          </w:tcPr>
          <w:p w:rsidR="0082055B" w:rsidRPr="00726C40" w:rsidRDefault="0082055B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ID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82055B" w:rsidRPr="00726C40" w:rsidRDefault="0082055B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Form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82055B" w:rsidRPr="00726C40" w:rsidRDefault="0082055B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Type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82055B" w:rsidRPr="00726C40" w:rsidRDefault="0082055B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Action</w:t>
            </w:r>
          </w:p>
        </w:tc>
        <w:tc>
          <w:tcPr>
            <w:tcW w:w="2042" w:type="dxa"/>
            <w:shd w:val="clear" w:color="auto" w:fill="A6A6A6" w:themeFill="background1" w:themeFillShade="A6"/>
          </w:tcPr>
          <w:p w:rsidR="0082055B" w:rsidRPr="00726C40" w:rsidRDefault="0082055B" w:rsidP="00726C40">
            <w:pPr>
              <w:spacing w:line="360" w:lineRule="auto"/>
              <w:rPr>
                <w:color w:val="FFFFFF" w:themeColor="background1"/>
                <w:sz w:val="26"/>
                <w:szCs w:val="26"/>
              </w:rPr>
            </w:pPr>
            <w:r w:rsidRPr="00726C40">
              <w:rPr>
                <w:color w:val="FFFFFF" w:themeColor="background1"/>
                <w:sz w:val="26"/>
                <w:szCs w:val="26"/>
              </w:rPr>
              <w:t>Target</w:t>
            </w:r>
          </w:p>
        </w:tc>
      </w:tr>
      <w:tr w:rsidR="0082055B" w:rsidRPr="00726C40" w:rsidTr="00DC114D"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7.1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“TQ”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8A7F32" w:rsidRPr="00726C40">
              <w:rPr>
                <w:sz w:val="26"/>
                <w:szCs w:val="26"/>
              </w:rPr>
              <w:t>tổng</w:t>
            </w:r>
            <w:proofErr w:type="spellEnd"/>
            <w:r w:rsidR="008A7F32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8A7F32" w:rsidRPr="00726C40">
              <w:rPr>
                <w:sz w:val="26"/>
                <w:szCs w:val="26"/>
              </w:rPr>
              <w:t>quan</w:t>
            </w:r>
            <w:proofErr w:type="spellEnd"/>
            <w:r w:rsidR="008A7F32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8A7F32" w:rsidRPr="00726C40">
              <w:rPr>
                <w:sz w:val="26"/>
                <w:szCs w:val="26"/>
              </w:rPr>
              <w:t>thời</w:t>
            </w:r>
            <w:proofErr w:type="spellEnd"/>
            <w:r w:rsidR="008A7F32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8A7F32" w:rsidRPr="00726C40">
              <w:rPr>
                <w:sz w:val="26"/>
                <w:szCs w:val="26"/>
              </w:rPr>
              <w:t>kỳ</w:t>
            </w:r>
            <w:proofErr w:type="spellEnd"/>
          </w:p>
        </w:tc>
      </w:tr>
      <w:tr w:rsidR="0082055B" w:rsidRPr="00726C40" w:rsidTr="00DC114D"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7.2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CTiết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r w:rsidR="008A7F32" w:rsidRPr="00726C40">
              <w:rPr>
                <w:sz w:val="26"/>
                <w:szCs w:val="26"/>
              </w:rPr>
              <w:t xml:space="preserve">chi </w:t>
            </w:r>
            <w:proofErr w:type="spellStart"/>
            <w:r w:rsidR="008A7F32" w:rsidRPr="00726C40">
              <w:rPr>
                <w:sz w:val="26"/>
                <w:szCs w:val="26"/>
              </w:rPr>
              <w:t>tiết</w:t>
            </w:r>
            <w:proofErr w:type="spellEnd"/>
            <w:r w:rsidR="008A7F32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8A7F32" w:rsidRPr="00726C40">
              <w:rPr>
                <w:sz w:val="26"/>
                <w:szCs w:val="26"/>
              </w:rPr>
              <w:t>thời</w:t>
            </w:r>
            <w:proofErr w:type="spellEnd"/>
            <w:r w:rsidR="008A7F32" w:rsidRPr="00726C40">
              <w:rPr>
                <w:sz w:val="26"/>
                <w:szCs w:val="26"/>
              </w:rPr>
              <w:t xml:space="preserve"> </w:t>
            </w:r>
            <w:proofErr w:type="spellStart"/>
            <w:r w:rsidR="008A7F32" w:rsidRPr="00726C40">
              <w:rPr>
                <w:sz w:val="26"/>
                <w:szCs w:val="26"/>
              </w:rPr>
              <w:t>kỳ</w:t>
            </w:r>
            <w:proofErr w:type="spellEnd"/>
          </w:p>
        </w:tc>
      </w:tr>
      <w:tr w:rsidR="0082055B" w:rsidRPr="00726C40" w:rsidTr="00DC114D"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7.3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Sự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kiện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82055B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82055B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lastRenderedPageBreak/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sự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kiện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trong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thời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kỳ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đó</w:t>
            </w:r>
            <w:proofErr w:type="spellEnd"/>
          </w:p>
        </w:tc>
      </w:tr>
      <w:tr w:rsidR="0082055B" w:rsidRPr="00726C40" w:rsidTr="00DC114D"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lastRenderedPageBreak/>
              <w:t>7.4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Nhân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vật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82055B" w:rsidRPr="00726C40" w:rsidRDefault="0082055B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Button</w:t>
            </w:r>
          </w:p>
        </w:tc>
        <w:tc>
          <w:tcPr>
            <w:tcW w:w="2042" w:type="dxa"/>
          </w:tcPr>
          <w:p w:rsidR="0082055B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Click</w:t>
            </w:r>
          </w:p>
        </w:tc>
        <w:tc>
          <w:tcPr>
            <w:tcW w:w="2042" w:type="dxa"/>
          </w:tcPr>
          <w:p w:rsidR="0082055B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Khi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chọn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sẽ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danh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sách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nhân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vật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trong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thời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kỳ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đó</w:t>
            </w:r>
            <w:proofErr w:type="spellEnd"/>
          </w:p>
        </w:tc>
      </w:tr>
      <w:tr w:rsidR="008A7F32" w:rsidRPr="00726C40" w:rsidTr="00DC114D"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7.5</w:t>
            </w:r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</w:t>
            </w:r>
            <w:proofErr w:type="spellStart"/>
            <w:r w:rsidRPr="00726C40">
              <w:rPr>
                <w:sz w:val="26"/>
                <w:szCs w:val="26"/>
              </w:rPr>
              <w:t>Hình</w:t>
            </w:r>
            <w:proofErr w:type="spellEnd"/>
            <w:r w:rsidRPr="00726C40">
              <w:rPr>
                <w:sz w:val="26"/>
                <w:szCs w:val="26"/>
              </w:rPr>
              <w:t>”</w:t>
            </w:r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ImageView</w:t>
            </w:r>
            <w:proofErr w:type="spellEnd"/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hình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ảnh</w:t>
            </w:r>
            <w:proofErr w:type="spellEnd"/>
          </w:p>
        </w:tc>
      </w:tr>
      <w:tr w:rsidR="008A7F32" w:rsidRPr="00726C40" w:rsidTr="00DC114D"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7.6</w:t>
            </w:r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r w:rsidRPr="00726C40">
              <w:rPr>
                <w:sz w:val="26"/>
                <w:szCs w:val="26"/>
              </w:rPr>
              <w:t>“Text”</w:t>
            </w:r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TextView</w:t>
            </w:r>
            <w:proofErr w:type="spellEnd"/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042" w:type="dxa"/>
          </w:tcPr>
          <w:p w:rsidR="008A7F32" w:rsidRPr="00726C40" w:rsidRDefault="008A7F32" w:rsidP="00726C40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726C40">
              <w:rPr>
                <w:sz w:val="26"/>
                <w:szCs w:val="26"/>
              </w:rPr>
              <w:t>Hiển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thị</w:t>
            </w:r>
            <w:proofErr w:type="spellEnd"/>
            <w:r w:rsidRPr="00726C40">
              <w:rPr>
                <w:sz w:val="26"/>
                <w:szCs w:val="26"/>
              </w:rPr>
              <w:t xml:space="preserve"> </w:t>
            </w:r>
            <w:proofErr w:type="spellStart"/>
            <w:r w:rsidRPr="00726C40">
              <w:rPr>
                <w:sz w:val="26"/>
                <w:szCs w:val="26"/>
              </w:rPr>
              <w:t>thông</w:t>
            </w:r>
            <w:proofErr w:type="spellEnd"/>
            <w:r w:rsidRPr="00726C40">
              <w:rPr>
                <w:sz w:val="26"/>
                <w:szCs w:val="26"/>
              </w:rPr>
              <w:t xml:space="preserve"> tin</w:t>
            </w:r>
          </w:p>
        </w:tc>
      </w:tr>
    </w:tbl>
    <w:p w:rsidR="0082055B" w:rsidRPr="00726C40" w:rsidRDefault="0082055B" w:rsidP="00726C40">
      <w:pPr>
        <w:spacing w:line="360" w:lineRule="auto"/>
        <w:rPr>
          <w:sz w:val="26"/>
          <w:szCs w:val="26"/>
        </w:rPr>
      </w:pPr>
    </w:p>
    <w:sectPr w:rsidR="0082055B" w:rsidRPr="00726C40" w:rsidSect="003A5DAD">
      <w:headerReference w:type="default" r:id="rId20"/>
      <w:footerReference w:type="default" r:id="rId21"/>
      <w:pgSz w:w="12240" w:h="15840"/>
      <w:pgMar w:top="1134" w:right="1134" w:bottom="1134" w:left="1701" w:header="748" w:footer="11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B8B" w:rsidRDefault="00304B8B">
      <w:r>
        <w:separator/>
      </w:r>
    </w:p>
  </w:endnote>
  <w:endnote w:type="continuationSeparator" w:id="0">
    <w:p w:rsidR="00304B8B" w:rsidRDefault="00304B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F69" w:rsidRDefault="00142F69">
    <w:pPr>
      <w:spacing w:line="200" w:lineRule="exact"/>
    </w:pP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6D6A999A" wp14:editId="2D938DCD">
              <wp:simplePos x="0" y="0"/>
              <wp:positionH relativeFrom="page">
                <wp:posOffset>6877050</wp:posOffset>
              </wp:positionH>
              <wp:positionV relativeFrom="page">
                <wp:posOffset>9170035</wp:posOffset>
              </wp:positionV>
              <wp:extent cx="203200" cy="177800"/>
              <wp:effectExtent l="0" t="0" r="0" b="0"/>
              <wp:wrapNone/>
              <wp:docPr id="104" name="Text Box 1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F69" w:rsidRDefault="00142F69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A56A0">
                            <w:rPr>
                              <w:noProof/>
                              <w:sz w:val="24"/>
                              <w:szCs w:val="24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A999A" id="_x0000_t202" coordsize="21600,21600" o:spt="202" path="m,l,21600r21600,l21600,xe">
              <v:stroke joinstyle="miter"/>
              <v:path gradientshapeok="t" o:connecttype="rect"/>
            </v:shapetype>
            <v:shape id="Text Box 104" o:spid="_x0000_s1028" type="#_x0000_t202" style="position:absolute;margin-left:541.5pt;margin-top:722.05pt;width:16pt;height:14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UZpsQIAALM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" filled="f" stroked="f">
              <v:textbox inset="0,0,0,0">
                <w:txbxContent>
                  <w:p w:rsidR="00142F69" w:rsidRDefault="00142F69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A56A0">
                      <w:rPr>
                        <w:noProof/>
                        <w:sz w:val="24"/>
                        <w:szCs w:val="24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DAD" w:rsidRDefault="003A5DAD">
    <w:pPr>
      <w:spacing w:line="200" w:lineRule="exact"/>
    </w:pP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4C5A7F78" wp14:editId="46D8F3DD">
              <wp:simplePos x="0" y="0"/>
              <wp:positionH relativeFrom="page">
                <wp:posOffset>6877050</wp:posOffset>
              </wp:positionH>
              <wp:positionV relativeFrom="page">
                <wp:posOffset>9170035</wp:posOffset>
              </wp:positionV>
              <wp:extent cx="203200" cy="17780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A5DAD" w:rsidRDefault="003A5DAD">
                          <w:pPr>
                            <w:spacing w:line="260" w:lineRule="exact"/>
                            <w:ind w:left="40"/>
                            <w:rPr>
                              <w:sz w:val="24"/>
                              <w:szCs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A56A0">
                            <w:rPr>
                              <w:noProof/>
                              <w:sz w:val="24"/>
                              <w:szCs w:val="24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5A7F7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style="position:absolute;margin-left:541.5pt;margin-top:722.05pt;width:16pt;height:14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" filled="f" stroked="f">
              <v:textbox inset="0,0,0,0">
                <w:txbxContent>
                  <w:p w:rsidR="003A5DAD" w:rsidRDefault="003A5DAD">
                    <w:pPr>
                      <w:spacing w:line="260" w:lineRule="exact"/>
                      <w:ind w:left="40"/>
                      <w:rPr>
                        <w:sz w:val="24"/>
                        <w:szCs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A56A0">
                      <w:rPr>
                        <w:noProof/>
                        <w:sz w:val="24"/>
                        <w:szCs w:val="24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B8B" w:rsidRDefault="00304B8B">
      <w:r>
        <w:separator/>
      </w:r>
    </w:p>
  </w:footnote>
  <w:footnote w:type="continuationSeparator" w:id="0">
    <w:p w:rsidR="00304B8B" w:rsidRDefault="00304B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F69" w:rsidRDefault="0028042F">
    <w:pPr>
      <w:spacing w:line="180" w:lineRule="exact"/>
      <w:rPr>
        <w:sz w:val="18"/>
        <w:szCs w:val="18"/>
      </w:rPr>
    </w:pP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1FFC5D66" wp14:editId="2F97CB9A">
              <wp:simplePos x="0" y="0"/>
              <wp:positionH relativeFrom="page">
                <wp:posOffset>714374</wp:posOffset>
              </wp:positionH>
              <wp:positionV relativeFrom="page">
                <wp:posOffset>361950</wp:posOffset>
              </wp:positionV>
              <wp:extent cx="2066925" cy="190500"/>
              <wp:effectExtent l="0" t="0" r="9525" b="0"/>
              <wp:wrapNone/>
              <wp:docPr id="10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692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F69" w:rsidRDefault="0028042F">
                          <w:pPr>
                            <w:spacing w:line="260" w:lineRule="exact"/>
                            <w:ind w:left="20" w:right="-3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>USER INTERFACE DESIGN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FC5D6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6.25pt;margin-top:28.5pt;width:162.75pt;height:15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" filled="f" stroked="f">
              <v:textbox inset="0,0,0,0">
                <w:txbxContent>
                  <w:p w:rsidR="00142F69" w:rsidRDefault="0028042F">
                    <w:pPr>
                      <w:spacing w:line="260" w:lineRule="exact"/>
                      <w:ind w:left="20" w:right="-36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>USER INTERFACE DESIGN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42F69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D5493DC" wp14:editId="40B94E44">
              <wp:simplePos x="0" y="0"/>
              <wp:positionH relativeFrom="page">
                <wp:posOffset>4229100</wp:posOffset>
              </wp:positionH>
              <wp:positionV relativeFrom="topMargin">
                <wp:posOffset>289560</wp:posOffset>
              </wp:positionV>
              <wp:extent cx="2636520" cy="259080"/>
              <wp:effectExtent l="0" t="0" r="11430" b="7620"/>
              <wp:wrapNone/>
              <wp:docPr id="9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6520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42F69" w:rsidRDefault="00142F69">
                          <w:pPr>
                            <w:spacing w:line="260" w:lineRule="exact"/>
                            <w:ind w:left="20" w:right="-3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 xml:space="preserve">LSVN 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>ROJECT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 xml:space="preserve">EAM9 –K19CNTT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5493DC" id="Text Box 2" o:spid="_x0000_s1027" type="#_x0000_t202" style="position:absolute;margin-left:333pt;margin-top:22.8pt;width:207.6pt;height:20.4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08DsgIAALE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" filled="f" stroked="f">
              <v:textbox inset="0,0,0,0">
                <w:txbxContent>
                  <w:p w:rsidR="00142F69" w:rsidRDefault="00142F69">
                    <w:pPr>
                      <w:spacing w:line="260" w:lineRule="exact"/>
                      <w:ind w:left="20" w:right="-36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 xml:space="preserve">LSVN </w:t>
                    </w: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>P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>ROJECT</w:t>
                    </w: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 xml:space="preserve">– </w:t>
                    </w: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>T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 xml:space="preserve">EAM9 –K19CNTT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5DAD" w:rsidRDefault="003A5DAD">
    <w:pPr>
      <w:spacing w:line="180" w:lineRule="exact"/>
      <w:rPr>
        <w:sz w:val="18"/>
        <w:szCs w:val="18"/>
      </w:rPr>
    </w:pP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1667331" wp14:editId="125DE77C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2820035" cy="177800"/>
              <wp:effectExtent l="0" t="0" r="18415" b="1270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00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A5DAD" w:rsidRDefault="003A5DAD">
                          <w:pPr>
                            <w:spacing w:line="260" w:lineRule="exact"/>
                            <w:ind w:left="20" w:right="-3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 xml:space="preserve">LSVN 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>P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>ROJECT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>T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>EAM9 –K19CNTT K15C</w:t>
                          </w:r>
                          <w:r>
                            <w:rPr>
                              <w:b/>
                              <w:i/>
                              <w:color w:val="666699"/>
                              <w:spacing w:val="-2"/>
                              <w:sz w:val="24"/>
                              <w:szCs w:val="24"/>
                            </w:rPr>
                            <w:t>M</w:t>
                          </w:r>
                          <w:r>
                            <w:rPr>
                              <w:b/>
                              <w:i/>
                              <w:color w:val="666699"/>
                              <w:sz w:val="24"/>
                              <w:szCs w:val="24"/>
                            </w:rPr>
                            <w:t>U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6733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70.85pt;margin-top:0;width:222.05pt;height:14pt;z-index:-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" filled="f" stroked="f">
              <v:textbox inset="0,0,0,0">
                <w:txbxContent>
                  <w:p w:rsidR="003A5DAD" w:rsidRDefault="003A5DAD">
                    <w:pPr>
                      <w:spacing w:line="260" w:lineRule="exact"/>
                      <w:ind w:left="20" w:right="-36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 xml:space="preserve">LSVN </w:t>
                    </w: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>P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>ROJECT</w:t>
                    </w: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 xml:space="preserve">– </w:t>
                    </w: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>T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>EAM9 –K19CNTT K15C</w:t>
                    </w:r>
                    <w:r>
                      <w:rPr>
                        <w:b/>
                        <w:i/>
                        <w:color w:val="666699"/>
                        <w:spacing w:val="-2"/>
                        <w:sz w:val="24"/>
                        <w:szCs w:val="24"/>
                      </w:rPr>
                      <w:t>M</w:t>
                    </w:r>
                    <w:r>
                      <w:rPr>
                        <w:b/>
                        <w:i/>
                        <w:color w:val="666699"/>
                        <w:sz w:val="24"/>
                        <w:szCs w:val="24"/>
                      </w:rPr>
                      <w:t>U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37863ADE" wp14:editId="338D20AE">
              <wp:simplePos x="0" y="0"/>
              <wp:positionH relativeFrom="margin">
                <wp:align>left</wp:align>
              </wp:positionH>
              <wp:positionV relativeFrom="page">
                <wp:posOffset>381000</wp:posOffset>
              </wp:positionV>
              <wp:extent cx="2118360" cy="213360"/>
              <wp:effectExtent l="0" t="0" r="15240" b="1524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8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A5DAD" w:rsidRDefault="003A5DAD">
                          <w:pPr>
                            <w:spacing w:line="260" w:lineRule="exact"/>
                            <w:ind w:left="20" w:right="-3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i/>
                              <w:color w:val="666699"/>
                              <w:spacing w:val="-1"/>
                              <w:sz w:val="24"/>
                              <w:szCs w:val="24"/>
                            </w:rPr>
                            <w:t>USER INTERFACE DESIGN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863ADE" id="_x0000_s1030" type="#_x0000_t202" style="position:absolute;margin-left:0;margin-top:30pt;width:166.8pt;height:16.8pt;z-index:-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DlrgIAALA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" filled="f" stroked="f">
              <v:textbox inset="0,0,0,0">
                <w:txbxContent>
                  <w:p w:rsidR="003A5DAD" w:rsidRDefault="003A5DAD">
                    <w:pPr>
                      <w:spacing w:line="260" w:lineRule="exact"/>
                      <w:ind w:left="20" w:right="-36"/>
                      <w:rPr>
                        <w:sz w:val="24"/>
                        <w:szCs w:val="24"/>
                      </w:rPr>
                    </w:pPr>
                    <w:r>
                      <w:rPr>
                        <w:b/>
                        <w:i/>
                        <w:color w:val="666699"/>
                        <w:spacing w:val="-1"/>
                        <w:sz w:val="24"/>
                        <w:szCs w:val="24"/>
                      </w:rPr>
                      <w:t>USER INTERFACE DESIGN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C6A13"/>
    <w:multiLevelType w:val="multilevel"/>
    <w:tmpl w:val="4F2CD84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C2781D"/>
    <w:multiLevelType w:val="hybridMultilevel"/>
    <w:tmpl w:val="80941CDE"/>
    <w:lvl w:ilvl="0" w:tplc="F3D83DAC">
      <w:start w:val="1"/>
      <w:numFmt w:val="bullet"/>
      <w:lvlText w:val="-"/>
      <w:lvlJc w:val="left"/>
      <w:pPr>
        <w:ind w:left="305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2" w:hanging="360"/>
      </w:pPr>
      <w:rPr>
        <w:rFonts w:ascii="Wingdings" w:hAnsi="Wingdings" w:hint="default"/>
      </w:rPr>
    </w:lvl>
  </w:abstractNum>
  <w:abstractNum w:abstractNumId="2" w15:restartNumberingAfterBreak="0">
    <w:nsid w:val="22B94B30"/>
    <w:multiLevelType w:val="hybridMultilevel"/>
    <w:tmpl w:val="1F52E370"/>
    <w:lvl w:ilvl="0" w:tplc="B3F44A34">
      <w:start w:val="1"/>
      <w:numFmt w:val="bullet"/>
      <w:lvlText w:val="-"/>
      <w:lvlJc w:val="left"/>
      <w:pPr>
        <w:ind w:left="30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</w:abstractNum>
  <w:abstractNum w:abstractNumId="3" w15:restartNumberingAfterBreak="0">
    <w:nsid w:val="27CD23FC"/>
    <w:multiLevelType w:val="hybridMultilevel"/>
    <w:tmpl w:val="39A04182"/>
    <w:lvl w:ilvl="0" w:tplc="CA98CA8E">
      <w:start w:val="1"/>
      <w:numFmt w:val="bullet"/>
      <w:lvlText w:val="-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4" w15:restartNumberingAfterBreak="0">
    <w:nsid w:val="2EBB7F05"/>
    <w:multiLevelType w:val="hybridMultilevel"/>
    <w:tmpl w:val="58E0E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D6273"/>
    <w:multiLevelType w:val="multilevel"/>
    <w:tmpl w:val="F904BA28"/>
    <w:lvl w:ilvl="0">
      <w:start w:val="1"/>
      <w:numFmt w:val="decimal"/>
      <w:pStyle w:val="1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44F5F48"/>
    <w:multiLevelType w:val="hybridMultilevel"/>
    <w:tmpl w:val="38FC8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C14C5"/>
    <w:multiLevelType w:val="hybridMultilevel"/>
    <w:tmpl w:val="A142F23A"/>
    <w:lvl w:ilvl="0" w:tplc="735AB1B2">
      <w:start w:val="1"/>
      <w:numFmt w:val="bullet"/>
      <w:lvlText w:val="-"/>
      <w:lvlJc w:val="left"/>
      <w:pPr>
        <w:ind w:left="305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2" w:hanging="360"/>
      </w:pPr>
      <w:rPr>
        <w:rFonts w:ascii="Wingdings" w:hAnsi="Wingdings" w:hint="default"/>
      </w:rPr>
    </w:lvl>
  </w:abstractNum>
  <w:abstractNum w:abstractNumId="8" w15:restartNumberingAfterBreak="0">
    <w:nsid w:val="673234DC"/>
    <w:multiLevelType w:val="hybridMultilevel"/>
    <w:tmpl w:val="3B56E404"/>
    <w:lvl w:ilvl="0" w:tplc="5C1271AC">
      <w:start w:val="1"/>
      <w:numFmt w:val="bullet"/>
      <w:lvlText w:val="-"/>
      <w:lvlJc w:val="left"/>
      <w:pPr>
        <w:ind w:left="32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7" w:hanging="360"/>
      </w:pPr>
      <w:rPr>
        <w:rFonts w:ascii="Wingdings" w:hAnsi="Wingdings" w:hint="default"/>
      </w:rPr>
    </w:lvl>
  </w:abstractNum>
  <w:abstractNum w:abstractNumId="9" w15:restartNumberingAfterBreak="0">
    <w:nsid w:val="703D20AE"/>
    <w:multiLevelType w:val="hybridMultilevel"/>
    <w:tmpl w:val="D4D0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726489"/>
    <w:multiLevelType w:val="hybridMultilevel"/>
    <w:tmpl w:val="2F008A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4"/>
  </w:num>
  <w:num w:numId="8">
    <w:abstractNumId w:val="5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258"/>
    <w:rsid w:val="0000072B"/>
    <w:rsid w:val="00025246"/>
    <w:rsid w:val="000A7149"/>
    <w:rsid w:val="000B19C3"/>
    <w:rsid w:val="00142F69"/>
    <w:rsid w:val="00163B2C"/>
    <w:rsid w:val="00182103"/>
    <w:rsid w:val="001A5677"/>
    <w:rsid w:val="001A56A0"/>
    <w:rsid w:val="001E4DC2"/>
    <w:rsid w:val="00200FF6"/>
    <w:rsid w:val="0025562C"/>
    <w:rsid w:val="0028042F"/>
    <w:rsid w:val="00280CAA"/>
    <w:rsid w:val="002A1258"/>
    <w:rsid w:val="002A68A1"/>
    <w:rsid w:val="002D1178"/>
    <w:rsid w:val="002E7BCB"/>
    <w:rsid w:val="00304B8B"/>
    <w:rsid w:val="00365421"/>
    <w:rsid w:val="003753E6"/>
    <w:rsid w:val="003A5DAD"/>
    <w:rsid w:val="00412435"/>
    <w:rsid w:val="00426459"/>
    <w:rsid w:val="004B22C8"/>
    <w:rsid w:val="004D6809"/>
    <w:rsid w:val="0052782C"/>
    <w:rsid w:val="00575670"/>
    <w:rsid w:val="005A1123"/>
    <w:rsid w:val="005A1769"/>
    <w:rsid w:val="005F6F23"/>
    <w:rsid w:val="00615281"/>
    <w:rsid w:val="00650D67"/>
    <w:rsid w:val="00656ACD"/>
    <w:rsid w:val="00691D74"/>
    <w:rsid w:val="0069667A"/>
    <w:rsid w:val="006C3FBA"/>
    <w:rsid w:val="006F5A4F"/>
    <w:rsid w:val="00717667"/>
    <w:rsid w:val="00726C40"/>
    <w:rsid w:val="007521DF"/>
    <w:rsid w:val="007E21FD"/>
    <w:rsid w:val="00805ACE"/>
    <w:rsid w:val="0082055B"/>
    <w:rsid w:val="00837A39"/>
    <w:rsid w:val="008749B2"/>
    <w:rsid w:val="008A48B2"/>
    <w:rsid w:val="008A7F32"/>
    <w:rsid w:val="00955120"/>
    <w:rsid w:val="009645A9"/>
    <w:rsid w:val="009822EE"/>
    <w:rsid w:val="009E52C4"/>
    <w:rsid w:val="00A1396A"/>
    <w:rsid w:val="00A550FF"/>
    <w:rsid w:val="00A97409"/>
    <w:rsid w:val="00AD5F2D"/>
    <w:rsid w:val="00B20D75"/>
    <w:rsid w:val="00B72388"/>
    <w:rsid w:val="00B76275"/>
    <w:rsid w:val="00B766C2"/>
    <w:rsid w:val="00BF020F"/>
    <w:rsid w:val="00BF28E6"/>
    <w:rsid w:val="00C07F3C"/>
    <w:rsid w:val="00C24FDC"/>
    <w:rsid w:val="00C704CD"/>
    <w:rsid w:val="00C740E1"/>
    <w:rsid w:val="00C818A3"/>
    <w:rsid w:val="00CE69D6"/>
    <w:rsid w:val="00D06969"/>
    <w:rsid w:val="00D22DD2"/>
    <w:rsid w:val="00D425B2"/>
    <w:rsid w:val="00D512F3"/>
    <w:rsid w:val="00D96571"/>
    <w:rsid w:val="00DB3A81"/>
    <w:rsid w:val="00DB522F"/>
    <w:rsid w:val="00DD1A72"/>
    <w:rsid w:val="00E62319"/>
    <w:rsid w:val="00E83A24"/>
    <w:rsid w:val="00E9546F"/>
    <w:rsid w:val="00EE14FA"/>
    <w:rsid w:val="00EE50E7"/>
    <w:rsid w:val="00EE5E58"/>
    <w:rsid w:val="00F33660"/>
    <w:rsid w:val="00F57A37"/>
    <w:rsid w:val="00F62401"/>
    <w:rsid w:val="00F71C29"/>
    <w:rsid w:val="00F933EF"/>
    <w:rsid w:val="00FA2979"/>
    <w:rsid w:val="00FB13FC"/>
    <w:rsid w:val="00FB34FE"/>
    <w:rsid w:val="00FF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46A0C37C-1061-477B-9AEE-DD2E7181C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50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50E7"/>
  </w:style>
  <w:style w:type="paragraph" w:styleId="Footer">
    <w:name w:val="footer"/>
    <w:basedOn w:val="Normal"/>
    <w:link w:val="FooterChar"/>
    <w:uiPriority w:val="99"/>
    <w:unhideWhenUsed/>
    <w:rsid w:val="00EE50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50E7"/>
  </w:style>
  <w:style w:type="paragraph" w:styleId="ListParagraph">
    <w:name w:val="List Paragraph"/>
    <w:basedOn w:val="Normal"/>
    <w:link w:val="ListParagraphChar"/>
    <w:uiPriority w:val="34"/>
    <w:qFormat/>
    <w:rsid w:val="00EE50E7"/>
    <w:pPr>
      <w:ind w:left="720"/>
      <w:contextualSpacing/>
    </w:pPr>
  </w:style>
  <w:style w:type="table" w:styleId="TableGrid">
    <w:name w:val="Table Grid"/>
    <w:basedOn w:val="TableNormal"/>
    <w:uiPriority w:val="59"/>
    <w:rsid w:val="00D512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F6F23"/>
    <w:rPr>
      <w:color w:val="0000FF" w:themeColor="hyperlink"/>
      <w:u w:val="single"/>
    </w:rPr>
  </w:style>
  <w:style w:type="table" w:customStyle="1" w:styleId="GridTable6Colorful-Accent111">
    <w:name w:val="Grid Table 6 Colorful - Accent 111"/>
    <w:basedOn w:val="TableNormal"/>
    <w:uiPriority w:val="51"/>
    <w:rsid w:val="005F6F23"/>
    <w:rPr>
      <w:rFonts w:eastAsiaTheme="minorHAnsi" w:cstheme="minorBidi"/>
      <w:color w:val="365F91" w:themeColor="accent1" w:themeShade="BF"/>
      <w:sz w:val="26"/>
      <w:szCs w:val="22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">
    <w:name w:val="1"/>
    <w:basedOn w:val="ListParagraph"/>
    <w:link w:val="1Char"/>
    <w:qFormat/>
    <w:rsid w:val="00726C40"/>
    <w:pPr>
      <w:numPr>
        <w:numId w:val="8"/>
      </w:numPr>
      <w:spacing w:line="360" w:lineRule="auto"/>
    </w:pPr>
    <w:rPr>
      <w:b/>
      <w:sz w:val="26"/>
      <w:szCs w:val="26"/>
    </w:rPr>
  </w:style>
  <w:style w:type="paragraph" w:customStyle="1" w:styleId="11">
    <w:name w:val="1.1"/>
    <w:basedOn w:val="ListParagraph"/>
    <w:link w:val="11Char"/>
    <w:qFormat/>
    <w:rsid w:val="00726C40"/>
    <w:pPr>
      <w:spacing w:line="360" w:lineRule="auto"/>
      <w:ind w:left="1080" w:hanging="720"/>
    </w:pPr>
    <w:rPr>
      <w:b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26C40"/>
  </w:style>
  <w:style w:type="character" w:customStyle="1" w:styleId="1Char">
    <w:name w:val="1 Char"/>
    <w:basedOn w:val="ListParagraphChar"/>
    <w:link w:val="1"/>
    <w:rsid w:val="00726C40"/>
    <w:rPr>
      <w:b/>
      <w:sz w:val="26"/>
      <w:szCs w:val="26"/>
    </w:rPr>
  </w:style>
  <w:style w:type="paragraph" w:customStyle="1" w:styleId="111">
    <w:name w:val="1.1.1"/>
    <w:basedOn w:val="Normal"/>
    <w:link w:val="111Char"/>
    <w:qFormat/>
    <w:rsid w:val="00726C40"/>
    <w:pPr>
      <w:spacing w:line="360" w:lineRule="auto"/>
      <w:ind w:left="1260" w:hanging="720"/>
    </w:pPr>
    <w:rPr>
      <w:b/>
      <w:sz w:val="26"/>
      <w:szCs w:val="26"/>
    </w:rPr>
  </w:style>
  <w:style w:type="character" w:customStyle="1" w:styleId="11Char">
    <w:name w:val="1.1 Char"/>
    <w:basedOn w:val="ListParagraphChar"/>
    <w:link w:val="11"/>
    <w:rsid w:val="00726C40"/>
    <w:rPr>
      <w:b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3A5DAD"/>
    <w:pPr>
      <w:spacing w:after="100"/>
    </w:pPr>
  </w:style>
  <w:style w:type="character" w:customStyle="1" w:styleId="111Char">
    <w:name w:val="1.1.1 Char"/>
    <w:basedOn w:val="DefaultParagraphFont"/>
    <w:link w:val="111"/>
    <w:rsid w:val="00726C40"/>
    <w:rPr>
      <w:b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A5DA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A5DAD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9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mailto:dangvuiquochung@gmail.com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7C778-02E8-4F38-B454-0CEE24011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15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29</cp:revision>
  <dcterms:created xsi:type="dcterms:W3CDTF">2017-03-22T16:22:00Z</dcterms:created>
  <dcterms:modified xsi:type="dcterms:W3CDTF">2017-09-20T08:16:00Z</dcterms:modified>
</cp:coreProperties>
</file>